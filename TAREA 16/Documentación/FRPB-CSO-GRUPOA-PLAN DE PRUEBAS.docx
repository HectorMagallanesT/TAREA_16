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F23EAA" w14:textId="77777777" w:rsidR="008D311A" w:rsidRPr="00453783" w:rsidRDefault="008D311A" w:rsidP="008D311A">
      <w:pPr>
        <w:rPr>
          <w:rFonts w:ascii="Calibri" w:hAnsi="Calibri"/>
        </w:rPr>
      </w:pPr>
    </w:p>
    <w:p w14:paraId="5E5AE85B" w14:textId="77777777" w:rsidR="008D311A" w:rsidRPr="00453783" w:rsidRDefault="008D311A" w:rsidP="008D311A">
      <w:pPr>
        <w:rPr>
          <w:rFonts w:ascii="Calibri" w:hAnsi="Calibri"/>
        </w:rPr>
      </w:pPr>
    </w:p>
    <w:p w14:paraId="6090DAC6" w14:textId="77777777" w:rsidR="008D311A" w:rsidRPr="00453783" w:rsidRDefault="008D311A" w:rsidP="008D311A">
      <w:pPr>
        <w:rPr>
          <w:rFonts w:ascii="Calibri" w:hAnsi="Calibri"/>
        </w:rPr>
      </w:pPr>
    </w:p>
    <w:p w14:paraId="3025D777" w14:textId="77777777" w:rsidR="008D311A" w:rsidRPr="00453783" w:rsidRDefault="008D311A" w:rsidP="008D311A">
      <w:pPr>
        <w:rPr>
          <w:rFonts w:ascii="Calibri" w:hAnsi="Calibri"/>
        </w:rPr>
      </w:pPr>
    </w:p>
    <w:p w14:paraId="36C7BB89" w14:textId="77777777" w:rsidR="008D311A" w:rsidRPr="00453783" w:rsidRDefault="008D311A" w:rsidP="008D311A">
      <w:pPr>
        <w:rPr>
          <w:rFonts w:ascii="Calibri" w:hAnsi="Calibri"/>
        </w:rPr>
      </w:pPr>
    </w:p>
    <w:p w14:paraId="27723F4D" w14:textId="77777777" w:rsidR="008D311A" w:rsidRDefault="008D311A" w:rsidP="008D311A">
      <w:pPr>
        <w:jc w:val="center"/>
        <w:rPr>
          <w:rFonts w:ascii="Calibri" w:hAnsi="Calibri"/>
        </w:rPr>
      </w:pPr>
      <w:r>
        <w:rPr>
          <w:noProof/>
        </w:rPr>
        <w:drawing>
          <wp:inline distT="0" distB="0" distL="0" distR="0" wp14:anchorId="407752FE" wp14:editId="3CB7B10A">
            <wp:extent cx="3261360" cy="2627904"/>
            <wp:effectExtent l="0" t="0" r="0" b="1270"/>
            <wp:docPr id="421319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7556" t="23657" r="17701" b="24175"/>
                    <a:stretch/>
                  </pic:blipFill>
                  <pic:spPr bwMode="auto">
                    <a:xfrm>
                      <a:off x="0" y="0"/>
                      <a:ext cx="3264808" cy="2630682"/>
                    </a:xfrm>
                    <a:prstGeom prst="rect">
                      <a:avLst/>
                    </a:prstGeom>
                    <a:noFill/>
                    <a:ln>
                      <a:noFill/>
                    </a:ln>
                    <a:extLst>
                      <a:ext uri="{53640926-AAD7-44D8-BBD7-CCE9431645EC}">
                        <a14:shadowObscured xmlns:a14="http://schemas.microsoft.com/office/drawing/2010/main"/>
                      </a:ext>
                    </a:extLst>
                  </pic:spPr>
                </pic:pic>
              </a:graphicData>
            </a:graphic>
          </wp:inline>
        </w:drawing>
      </w:r>
    </w:p>
    <w:p w14:paraId="64F34037" w14:textId="77777777" w:rsidR="008D311A" w:rsidRPr="00453783" w:rsidRDefault="008D311A" w:rsidP="008D311A">
      <w:pPr>
        <w:rPr>
          <w:rFonts w:ascii="Calibri" w:hAnsi="Calibri"/>
        </w:rPr>
      </w:pPr>
    </w:p>
    <w:p w14:paraId="62F3769D" w14:textId="77777777" w:rsidR="008D311A" w:rsidRDefault="008D311A" w:rsidP="008D311A">
      <w:pPr>
        <w:pStyle w:val="Ttulo7"/>
        <w:rPr>
          <w:rFonts w:ascii="Calibri" w:hAnsi="Calibri"/>
        </w:rPr>
      </w:pPr>
      <w:r>
        <w:rPr>
          <w:rFonts w:ascii="Calibri" w:hAnsi="Calibri"/>
        </w:rPr>
        <w:t>DOCUMENTO DE PLAN DE PRUEBAS</w:t>
      </w:r>
    </w:p>
    <w:p w14:paraId="311A4FCF" w14:textId="77777777" w:rsidR="008D311A" w:rsidRPr="000810A8" w:rsidRDefault="008D311A" w:rsidP="008D311A">
      <w:pPr>
        <w:jc w:val="center"/>
        <w:rPr>
          <w:b/>
          <w:bCs/>
          <w:sz w:val="28"/>
          <w:szCs w:val="28"/>
        </w:rPr>
      </w:pPr>
      <w:r w:rsidRPr="000810A8">
        <w:rPr>
          <w:b/>
          <w:bCs/>
          <w:sz w:val="28"/>
          <w:szCs w:val="28"/>
        </w:rPr>
        <w:t>EMPRESA TELESHOPPING – GRUPO A</w:t>
      </w:r>
    </w:p>
    <w:p w14:paraId="59748BD1" w14:textId="77777777" w:rsidR="008D311A" w:rsidRPr="00EF754F" w:rsidRDefault="008D311A" w:rsidP="008D311A">
      <w:pPr>
        <w:numPr>
          <w:ilvl w:val="0"/>
          <w:numId w:val="1"/>
        </w:numPr>
        <w:jc w:val="center"/>
      </w:pPr>
      <w:r>
        <w:t>Plantilla inspirada en el estándar IEEE 829-</w:t>
      </w:r>
      <w:r w:rsidRPr="00702F26">
        <w:t>2008</w:t>
      </w:r>
      <w:r>
        <w:t xml:space="preserve"> y adaptada a las necesidades del curso de Construcción de Software</w:t>
      </w:r>
    </w:p>
    <w:p w14:paraId="6724C609" w14:textId="77777777" w:rsidR="008D311A" w:rsidRPr="005C3795" w:rsidRDefault="008D311A" w:rsidP="008D311A">
      <w:pPr>
        <w:jc w:val="center"/>
      </w:pPr>
      <w:r>
        <w:t>(Plantilla compilada por Ph.D. Franklin Parrales B.)</w:t>
      </w:r>
    </w:p>
    <w:p w14:paraId="08CE43CE" w14:textId="77777777" w:rsidR="008D311A" w:rsidRPr="00453783" w:rsidRDefault="008D311A" w:rsidP="008D311A">
      <w:pPr>
        <w:rPr>
          <w:rFonts w:ascii="Calibri" w:hAnsi="Calibri"/>
        </w:rPr>
      </w:pPr>
    </w:p>
    <w:p w14:paraId="6C0BE4F7" w14:textId="77777777" w:rsidR="008D311A" w:rsidRPr="00453783" w:rsidRDefault="008D311A" w:rsidP="008D311A">
      <w:pPr>
        <w:rPr>
          <w:rFonts w:ascii="Calibri" w:hAnsi="Calibri"/>
        </w:rPr>
      </w:pPr>
    </w:p>
    <w:p w14:paraId="1F5BBB3D" w14:textId="77777777" w:rsidR="008D311A" w:rsidRPr="00453783" w:rsidRDefault="008D311A" w:rsidP="008D311A">
      <w:pPr>
        <w:rPr>
          <w:rFonts w:ascii="Calibri" w:hAnsi="Calibri"/>
        </w:rPr>
      </w:pPr>
    </w:p>
    <w:p w14:paraId="1D2ACF08" w14:textId="77777777" w:rsidR="008D311A" w:rsidRDefault="008D311A" w:rsidP="008D311A">
      <w:pPr>
        <w:spacing w:line="276" w:lineRule="auto"/>
        <w:jc w:val="center"/>
        <w:rPr>
          <w:b/>
          <w:bCs/>
          <w:sz w:val="28"/>
          <w:szCs w:val="28"/>
        </w:rPr>
      </w:pPr>
      <w:r>
        <w:rPr>
          <w:b/>
          <w:bCs/>
          <w:sz w:val="28"/>
          <w:szCs w:val="28"/>
        </w:rPr>
        <w:t>INTEGRANTES:</w:t>
      </w:r>
    </w:p>
    <w:p w14:paraId="0E551E68" w14:textId="77777777" w:rsidR="008D311A" w:rsidRPr="00135618" w:rsidRDefault="008D311A" w:rsidP="008D311A">
      <w:pPr>
        <w:pStyle w:val="Sinespaciado"/>
        <w:spacing w:line="276" w:lineRule="auto"/>
        <w:jc w:val="center"/>
        <w:rPr>
          <w:rFonts w:ascii="Times New Roman" w:eastAsia="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Armando Wellington Cercado Reyes (Líder)</w:t>
      </w:r>
    </w:p>
    <w:p w14:paraId="727C2D9B" w14:textId="77777777" w:rsidR="008D311A" w:rsidRPr="00135618" w:rsidRDefault="008D311A" w:rsidP="008D311A">
      <w:pPr>
        <w:pStyle w:val="Sinespaciado"/>
        <w:spacing w:line="276" w:lineRule="auto"/>
        <w:jc w:val="center"/>
        <w:rPr>
          <w:rFonts w:ascii="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Genesis Gabriela Ordoñez Avilés</w:t>
      </w:r>
    </w:p>
    <w:p w14:paraId="20EE8B7F" w14:textId="77777777" w:rsidR="008D311A" w:rsidRPr="00135618" w:rsidRDefault="008D311A" w:rsidP="008D311A">
      <w:pPr>
        <w:pStyle w:val="Sinespaciado"/>
        <w:spacing w:line="276" w:lineRule="auto"/>
        <w:jc w:val="center"/>
        <w:rPr>
          <w:rFonts w:ascii="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Odette Nicole Lecaro Pacheco</w:t>
      </w:r>
    </w:p>
    <w:p w14:paraId="7A6A4819" w14:textId="77777777" w:rsidR="008D311A" w:rsidRPr="00135618" w:rsidRDefault="008D311A" w:rsidP="008D311A">
      <w:pPr>
        <w:pStyle w:val="Sinespaciado"/>
        <w:spacing w:line="276" w:lineRule="auto"/>
        <w:jc w:val="center"/>
        <w:rPr>
          <w:rFonts w:ascii="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Mayerli Viviana </w:t>
      </w:r>
      <w:proofErr w:type="spellStart"/>
      <w:r w:rsidRPr="00135618">
        <w:rPr>
          <w:rFonts w:ascii="Times New Roman" w:hAnsi="Times New Roman" w:cs="Times New Roman"/>
          <w:color w:val="000000" w:themeColor="text1"/>
          <w:sz w:val="24"/>
          <w:szCs w:val="24"/>
        </w:rPr>
        <w:t>Maruri</w:t>
      </w:r>
      <w:proofErr w:type="spellEnd"/>
      <w:r w:rsidRPr="00135618">
        <w:rPr>
          <w:rFonts w:ascii="Times New Roman" w:hAnsi="Times New Roman" w:cs="Times New Roman"/>
          <w:color w:val="000000" w:themeColor="text1"/>
          <w:sz w:val="24"/>
          <w:szCs w:val="24"/>
        </w:rPr>
        <w:t xml:space="preserve"> Vargas</w:t>
      </w:r>
    </w:p>
    <w:p w14:paraId="5A5CD36D" w14:textId="77777777" w:rsidR="008D311A" w:rsidRPr="00135618" w:rsidRDefault="008D311A" w:rsidP="008D311A">
      <w:pPr>
        <w:pStyle w:val="Sinespaciado"/>
        <w:spacing w:line="276" w:lineRule="auto"/>
        <w:jc w:val="center"/>
        <w:rPr>
          <w:rFonts w:ascii="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Josué Abraham Guillen Bobadilla</w:t>
      </w:r>
    </w:p>
    <w:p w14:paraId="3627EF9D" w14:textId="77777777" w:rsidR="008D311A" w:rsidRPr="00135618" w:rsidRDefault="008D311A" w:rsidP="008D311A">
      <w:pPr>
        <w:pStyle w:val="Sinespaciado"/>
        <w:spacing w:line="276" w:lineRule="auto"/>
        <w:jc w:val="center"/>
        <w:rPr>
          <w:rFonts w:ascii="Times New Roman" w:hAnsi="Times New Roman" w:cs="Times New Roman"/>
          <w:color w:val="000000" w:themeColor="text1"/>
          <w:sz w:val="24"/>
          <w:szCs w:val="24"/>
        </w:rPr>
      </w:pPr>
      <w:r w:rsidRPr="00135618">
        <w:rPr>
          <w:rFonts w:ascii="Times New Roman" w:hAnsi="Times New Roman" w:cs="Times New Roman"/>
          <w:color w:val="000000" w:themeColor="text1"/>
          <w:sz w:val="24"/>
          <w:szCs w:val="24"/>
        </w:rPr>
        <w:t>Hector Alexander Magallanes Tabares</w:t>
      </w:r>
    </w:p>
    <w:p w14:paraId="35202CE8" w14:textId="77777777" w:rsidR="008D311A" w:rsidRPr="000810A8" w:rsidRDefault="008D311A" w:rsidP="008D311A">
      <w:pPr>
        <w:jc w:val="center"/>
        <w:rPr>
          <w:b/>
          <w:bCs/>
          <w:sz w:val="28"/>
          <w:szCs w:val="28"/>
        </w:rPr>
      </w:pPr>
    </w:p>
    <w:p w14:paraId="2E679613" w14:textId="77777777" w:rsidR="008D311A" w:rsidRPr="00453783" w:rsidRDefault="008D311A" w:rsidP="008D311A">
      <w:pPr>
        <w:rPr>
          <w:rFonts w:ascii="Calibri" w:hAnsi="Calibri"/>
        </w:rPr>
      </w:pPr>
    </w:p>
    <w:p w14:paraId="56F52FEB" w14:textId="77777777" w:rsidR="008D311A" w:rsidRPr="00453783" w:rsidRDefault="008D311A" w:rsidP="008D311A">
      <w:pPr>
        <w:rPr>
          <w:rFonts w:ascii="Calibri" w:hAnsi="Calibri"/>
        </w:rPr>
      </w:pPr>
    </w:p>
    <w:p w14:paraId="173C1C1F" w14:textId="77777777" w:rsidR="008D311A" w:rsidRPr="00453783" w:rsidRDefault="008D311A" w:rsidP="008D311A">
      <w:pPr>
        <w:rPr>
          <w:rFonts w:ascii="Calibri" w:hAnsi="Calibri"/>
        </w:rPr>
      </w:pPr>
    </w:p>
    <w:p w14:paraId="780F8B41" w14:textId="77777777" w:rsidR="008D311A" w:rsidRPr="00453783" w:rsidRDefault="008D311A" w:rsidP="008D311A">
      <w:pPr>
        <w:rPr>
          <w:rFonts w:ascii="Calibri" w:hAnsi="Calibri"/>
        </w:rPr>
      </w:pPr>
    </w:p>
    <w:p w14:paraId="075E2D16" w14:textId="77777777" w:rsidR="008D311A" w:rsidRPr="00453783" w:rsidRDefault="008D311A" w:rsidP="008D311A">
      <w:pPr>
        <w:rPr>
          <w:rFonts w:ascii="Calibri" w:hAnsi="Calibri"/>
        </w:rPr>
      </w:pPr>
    </w:p>
    <w:p w14:paraId="42F44AD5" w14:textId="77777777" w:rsidR="008D311A" w:rsidRPr="00453783" w:rsidRDefault="008D311A" w:rsidP="008D311A">
      <w:pPr>
        <w:rPr>
          <w:rFonts w:ascii="Calibri" w:hAnsi="Calibri"/>
        </w:rPr>
      </w:pPr>
    </w:p>
    <w:p w14:paraId="30E79CCE" w14:textId="77777777" w:rsidR="008D311A" w:rsidRPr="00453783" w:rsidRDefault="008D311A" w:rsidP="008D311A">
      <w:pPr>
        <w:rPr>
          <w:rFonts w:ascii="Calibri" w:hAnsi="Calibri"/>
        </w:rPr>
      </w:pPr>
    </w:p>
    <w:p w14:paraId="28EB4389" w14:textId="77777777" w:rsidR="00A1079C" w:rsidRPr="00453783" w:rsidRDefault="00A1079C">
      <w:pPr>
        <w:rPr>
          <w:rFonts w:ascii="Calibri" w:hAnsi="Calibri"/>
        </w:rPr>
      </w:pPr>
    </w:p>
    <w:p w14:paraId="648AAEB7" w14:textId="77777777" w:rsidR="001A76E4" w:rsidRPr="001A76E4" w:rsidRDefault="001A76E4" w:rsidP="00597881">
      <w:pPr>
        <w:pStyle w:val="TtulodeTDC"/>
        <w:tabs>
          <w:tab w:val="left" w:pos="284"/>
        </w:tabs>
        <w:jc w:val="center"/>
        <w:rPr>
          <w:rFonts w:ascii="Calibri" w:hAnsi="Calibri"/>
          <w:color w:val="auto"/>
          <w:sz w:val="16"/>
          <w:szCs w:val="16"/>
        </w:rPr>
      </w:pPr>
    </w:p>
    <w:p w14:paraId="375D9B6A"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D2011CB" w14:textId="7777777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72575BE1" w14:textId="77777777"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1C6CBD5A" w14:textId="77777777"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12A8EDDB"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75B99AF6" w14:textId="7777777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0E52A7">
          <w:rPr>
            <w:noProof/>
            <w:webHidden/>
          </w:rPr>
          <w:t>3</w:t>
        </w:r>
        <w:r w:rsidR="000E52A7">
          <w:rPr>
            <w:noProof/>
            <w:webHidden/>
          </w:rPr>
          <w:fldChar w:fldCharType="end"/>
        </w:r>
      </w:hyperlink>
    </w:p>
    <w:p w14:paraId="6C7AB63E" w14:textId="77777777"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3AAE5180"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4C796168"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0E52A7">
          <w:rPr>
            <w:noProof/>
            <w:webHidden/>
          </w:rPr>
          <w:t>4</w:t>
        </w:r>
        <w:r w:rsidR="000E52A7">
          <w:rPr>
            <w:noProof/>
            <w:webHidden/>
          </w:rPr>
          <w:fldChar w:fldCharType="end"/>
        </w:r>
      </w:hyperlink>
    </w:p>
    <w:p w14:paraId="679ABEAD"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3691E244" w14:textId="335E2DB5"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w:t>
        </w:r>
        <w:r w:rsidR="008D311A">
          <w:rPr>
            <w:rStyle w:val="Hipervnculo"/>
            <w:rFonts w:cs="Book Antiqua"/>
            <w:noProof/>
          </w:rPr>
          <w:t xml:space="preserve"> unitarias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15A2285E" w14:textId="77777777"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08F35393"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0E52A7">
          <w:rPr>
            <w:noProof/>
            <w:webHidden/>
          </w:rPr>
          <w:t>5</w:t>
        </w:r>
        <w:r w:rsidR="000E52A7">
          <w:rPr>
            <w:noProof/>
            <w:webHidden/>
          </w:rPr>
          <w:fldChar w:fldCharType="end"/>
        </w:r>
      </w:hyperlink>
    </w:p>
    <w:p w14:paraId="79D9F56E" w14:textId="77777777"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39A984A8" w14:textId="77777777"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3752F913" w14:textId="77777777"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052A11CB"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39F93B97" w14:textId="77777777"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296FD517" w14:textId="77777777"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0E52A7">
          <w:rPr>
            <w:noProof/>
            <w:webHidden/>
          </w:rPr>
          <w:t>6</w:t>
        </w:r>
        <w:r w:rsidR="000E52A7">
          <w:rPr>
            <w:noProof/>
            <w:webHidden/>
          </w:rPr>
          <w:fldChar w:fldCharType="end"/>
        </w:r>
      </w:hyperlink>
    </w:p>
    <w:p w14:paraId="424EA6E7" w14:textId="77777777"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5E65B3B3"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7EABB450" w14:textId="77777777"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1C315C8C" w14:textId="77777777"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0E52A7">
          <w:rPr>
            <w:noProof/>
            <w:webHidden/>
          </w:rPr>
          <w:t>7</w:t>
        </w:r>
        <w:r w:rsidR="000E52A7">
          <w:rPr>
            <w:noProof/>
            <w:webHidden/>
          </w:rPr>
          <w:fldChar w:fldCharType="end"/>
        </w:r>
      </w:hyperlink>
    </w:p>
    <w:p w14:paraId="2CB82786" w14:textId="77777777"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0E52A7">
          <w:rPr>
            <w:noProof/>
            <w:webHidden/>
          </w:rPr>
          <w:t>8</w:t>
        </w:r>
        <w:r w:rsidR="000E52A7">
          <w:rPr>
            <w:noProof/>
            <w:webHidden/>
          </w:rPr>
          <w:fldChar w:fldCharType="end"/>
        </w:r>
      </w:hyperlink>
    </w:p>
    <w:p w14:paraId="2FD11027"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0E52A7">
          <w:rPr>
            <w:noProof/>
            <w:webHidden/>
          </w:rPr>
          <w:t>8</w:t>
        </w:r>
        <w:r w:rsidR="000E52A7">
          <w:rPr>
            <w:noProof/>
            <w:webHidden/>
          </w:rPr>
          <w:fldChar w:fldCharType="end"/>
        </w:r>
      </w:hyperlink>
    </w:p>
    <w:p w14:paraId="02658528"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0E52A7">
          <w:rPr>
            <w:noProof/>
            <w:webHidden/>
          </w:rPr>
          <w:t>9</w:t>
        </w:r>
        <w:r w:rsidR="000E52A7">
          <w:rPr>
            <w:noProof/>
            <w:webHidden/>
          </w:rPr>
          <w:fldChar w:fldCharType="end"/>
        </w:r>
      </w:hyperlink>
    </w:p>
    <w:p w14:paraId="0BB212F8" w14:textId="77777777"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0E52A7">
          <w:rPr>
            <w:noProof/>
            <w:webHidden/>
          </w:rPr>
          <w:t>9</w:t>
        </w:r>
        <w:r w:rsidR="000E52A7">
          <w:rPr>
            <w:noProof/>
            <w:webHidden/>
          </w:rPr>
          <w:fldChar w:fldCharType="end"/>
        </w:r>
      </w:hyperlink>
    </w:p>
    <w:p w14:paraId="498E79DB" w14:textId="77777777"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79E59525" w14:textId="77777777"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7797B21C" w14:textId="77777777"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0E52A7">
          <w:rPr>
            <w:noProof/>
            <w:webHidden/>
          </w:rPr>
          <w:t>10</w:t>
        </w:r>
        <w:r w:rsidR="000E52A7">
          <w:rPr>
            <w:noProof/>
            <w:webHidden/>
          </w:rPr>
          <w:fldChar w:fldCharType="end"/>
        </w:r>
      </w:hyperlink>
    </w:p>
    <w:p w14:paraId="1198DE2D" w14:textId="77777777"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0E52A7">
          <w:rPr>
            <w:noProof/>
            <w:webHidden/>
          </w:rPr>
          <w:t>11</w:t>
        </w:r>
        <w:r w:rsidR="000E52A7">
          <w:rPr>
            <w:noProof/>
            <w:webHidden/>
          </w:rPr>
          <w:fldChar w:fldCharType="end"/>
        </w:r>
      </w:hyperlink>
    </w:p>
    <w:p w14:paraId="30901D85" w14:textId="77777777" w:rsidR="007F1FAD" w:rsidRDefault="007F1FAD">
      <w:r>
        <w:rPr>
          <w:rFonts w:ascii="Calibri" w:hAnsi="Calibri"/>
          <w:b/>
          <w:bCs/>
          <w:caps/>
          <w:sz w:val="20"/>
          <w:szCs w:val="20"/>
        </w:rPr>
        <w:fldChar w:fldCharType="end"/>
      </w:r>
    </w:p>
    <w:p w14:paraId="23C9417F" w14:textId="77777777" w:rsidR="00547DD9" w:rsidRPr="00453783" w:rsidRDefault="00547DD9">
      <w:pPr>
        <w:rPr>
          <w:rFonts w:ascii="Calibri" w:hAnsi="Calibri" w:cs="Book Antiqua"/>
          <w:b/>
        </w:rPr>
      </w:pPr>
    </w:p>
    <w:p w14:paraId="7AE2783B" w14:textId="77777777" w:rsidR="00547DD9" w:rsidRPr="00453783" w:rsidRDefault="00547DD9">
      <w:pPr>
        <w:pStyle w:val="Textoindependiente"/>
        <w:pageBreakBefore/>
        <w:rPr>
          <w:rFonts w:ascii="Calibri" w:hAnsi="Calibri"/>
        </w:rPr>
      </w:pPr>
    </w:p>
    <w:p w14:paraId="5D2B5A21"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632D9700" w14:textId="77777777" w:rsidR="00547DD9" w:rsidRDefault="002A615E" w:rsidP="00663A4B">
      <w:pPr>
        <w:pStyle w:val="Ttulo2"/>
        <w:numPr>
          <w:ilvl w:val="1"/>
          <w:numId w:val="2"/>
        </w:numPr>
        <w:ind w:left="1418"/>
        <w:rPr>
          <w:rFonts w:ascii="Calibri" w:hAnsi="Calibri" w:cs="Book Antiqua"/>
          <w:i w:val="0"/>
          <w:sz w:val="24"/>
        </w:rPr>
      </w:pPr>
      <w:bookmarkStart w:id="2" w:name="_Toc75630697"/>
      <w:r>
        <w:rPr>
          <w:rFonts w:ascii="Calibri" w:hAnsi="Calibri" w:cs="Book Antiqua"/>
          <w:i w:val="0"/>
          <w:sz w:val="24"/>
        </w:rPr>
        <w:t>Propósito</w:t>
      </w:r>
      <w:bookmarkEnd w:id="2"/>
    </w:p>
    <w:p w14:paraId="2FB92C67" w14:textId="77777777" w:rsidR="008D311A" w:rsidRPr="008D311A" w:rsidRDefault="008D311A" w:rsidP="008D311A">
      <w:pPr>
        <w:ind w:left="360"/>
        <w:jc w:val="both"/>
        <w:rPr>
          <w:rFonts w:ascii="Calibri" w:hAnsi="Calibri" w:cs="Book Antiqua"/>
          <w:i/>
          <w:color w:val="000000" w:themeColor="text1"/>
        </w:rPr>
      </w:pPr>
      <w:bookmarkStart w:id="3" w:name="_Toc75630698"/>
      <w:r w:rsidRPr="008D311A">
        <w:rPr>
          <w:rFonts w:ascii="Calibri" w:hAnsi="Calibri" w:cs="Book Antiqua"/>
          <w:i/>
          <w:color w:val="000000" w:themeColor="text1"/>
        </w:rPr>
        <w:t xml:space="preserve">El propósito de este documento es garantizar que los requerimientos y especificaciones funcionales definidas en el Proyecto Empresa Teleshopping, se encuentren desarrolladas y cumplan con la funcionalidad y estándares de calidad esperados, minimizando los incidentes al momento de realizar las pruebas de aceptación del usuario funcional. </w:t>
      </w:r>
    </w:p>
    <w:p w14:paraId="1DB300C3" w14:textId="77777777" w:rsidR="00547DD9" w:rsidRPr="00453783" w:rsidRDefault="002A615E" w:rsidP="00663A4B">
      <w:pPr>
        <w:pStyle w:val="Ttulo2"/>
        <w:numPr>
          <w:ilvl w:val="1"/>
          <w:numId w:val="2"/>
        </w:numPr>
        <w:ind w:left="1418"/>
        <w:rPr>
          <w:rFonts w:ascii="Calibri" w:hAnsi="Calibri" w:cs="Book Antiqua"/>
          <w:i w:val="0"/>
          <w:sz w:val="24"/>
        </w:rPr>
      </w:pPr>
      <w:r>
        <w:rPr>
          <w:rFonts w:ascii="Calibri" w:hAnsi="Calibri" w:cs="Book Antiqua"/>
          <w:i w:val="0"/>
          <w:sz w:val="24"/>
        </w:rPr>
        <w:t>Objetivos</w:t>
      </w:r>
      <w:bookmarkEnd w:id="3"/>
    </w:p>
    <w:p w14:paraId="4A551716" w14:textId="77777777" w:rsidR="008D311A" w:rsidRPr="008D311A" w:rsidRDefault="008D311A" w:rsidP="008D311A">
      <w:pPr>
        <w:ind w:left="360"/>
        <w:jc w:val="both"/>
        <w:rPr>
          <w:rFonts w:asciiTheme="minorHAnsi" w:hAnsiTheme="minorHAnsi" w:cstheme="minorHAnsi"/>
          <w:i/>
          <w:iCs/>
          <w:color w:val="000000" w:themeColor="text1"/>
        </w:rPr>
      </w:pPr>
      <w:r w:rsidRPr="008D311A">
        <w:rPr>
          <w:rFonts w:asciiTheme="minorHAnsi" w:hAnsiTheme="minorHAnsi" w:cstheme="minorHAnsi"/>
          <w:i/>
          <w:iCs/>
          <w:color w:val="000000" w:themeColor="text1"/>
        </w:rPr>
        <w:t>Validar la funcionalidad del sistema, asegurando que todas las especificaciones funcionales se cumplan de manera efectiva.</w:t>
      </w:r>
    </w:p>
    <w:p w14:paraId="3D63730B" w14:textId="77777777" w:rsidR="008D311A" w:rsidRPr="008D311A" w:rsidRDefault="008D311A" w:rsidP="008D311A">
      <w:pPr>
        <w:ind w:left="360"/>
        <w:jc w:val="both"/>
        <w:rPr>
          <w:rFonts w:asciiTheme="minorHAnsi" w:hAnsiTheme="minorHAnsi" w:cstheme="minorHAnsi"/>
          <w:i/>
          <w:iCs/>
          <w:color w:val="000000" w:themeColor="text1"/>
        </w:rPr>
      </w:pPr>
      <w:r w:rsidRPr="008D311A">
        <w:rPr>
          <w:rFonts w:asciiTheme="minorHAnsi" w:hAnsiTheme="minorHAnsi" w:cstheme="minorHAnsi"/>
          <w:i/>
          <w:iCs/>
          <w:color w:val="000000" w:themeColor="text1"/>
        </w:rPr>
        <w:t>Identificar y documentar errores, fallos o problemas en el sistema durante las pruebas para su posterior corrección.</w:t>
      </w:r>
    </w:p>
    <w:p w14:paraId="2B4154D9" w14:textId="77777777" w:rsidR="008D311A" w:rsidRPr="008D311A" w:rsidRDefault="008D311A" w:rsidP="008D311A">
      <w:pPr>
        <w:ind w:left="360"/>
        <w:jc w:val="both"/>
        <w:rPr>
          <w:rFonts w:asciiTheme="minorHAnsi" w:hAnsiTheme="minorHAnsi" w:cstheme="minorHAnsi"/>
          <w:i/>
          <w:iCs/>
          <w:color w:val="000000" w:themeColor="text1"/>
        </w:rPr>
      </w:pPr>
      <w:r w:rsidRPr="008D311A">
        <w:rPr>
          <w:rFonts w:asciiTheme="minorHAnsi" w:hAnsiTheme="minorHAnsi" w:cstheme="minorHAnsi"/>
          <w:i/>
          <w:iCs/>
          <w:color w:val="000000" w:themeColor="text1"/>
        </w:rPr>
        <w:t>Garantizar una pronta atención y resolución de los incidentes reportados, minimizando el tiempo necesario para la realización de nuevas pruebas.</w:t>
      </w:r>
    </w:p>
    <w:p w14:paraId="0460D93C" w14:textId="77777777" w:rsidR="008D311A" w:rsidRPr="008D311A" w:rsidRDefault="008D311A" w:rsidP="008D311A">
      <w:pPr>
        <w:ind w:left="360"/>
        <w:jc w:val="both"/>
        <w:rPr>
          <w:rFonts w:asciiTheme="minorHAnsi" w:hAnsiTheme="minorHAnsi" w:cstheme="minorHAnsi"/>
          <w:i/>
          <w:iCs/>
          <w:color w:val="000000" w:themeColor="text1"/>
        </w:rPr>
      </w:pPr>
      <w:r w:rsidRPr="008D311A">
        <w:rPr>
          <w:rFonts w:asciiTheme="minorHAnsi" w:hAnsiTheme="minorHAnsi" w:cstheme="minorHAnsi"/>
          <w:i/>
          <w:iCs/>
          <w:color w:val="000000" w:themeColor="text1"/>
        </w:rPr>
        <w:t>Evaluar y determinar las discrepancias entre las especificaciones funcionales y los resultados obtenidos durante el desarrollo del producto.</w:t>
      </w:r>
    </w:p>
    <w:p w14:paraId="127A8274" w14:textId="77777777" w:rsidR="008D311A" w:rsidRPr="008D311A" w:rsidRDefault="008D311A" w:rsidP="008D311A">
      <w:pPr>
        <w:ind w:left="360"/>
        <w:jc w:val="both"/>
        <w:rPr>
          <w:rFonts w:asciiTheme="minorHAnsi" w:hAnsiTheme="minorHAnsi" w:cstheme="minorHAnsi"/>
          <w:i/>
          <w:iCs/>
          <w:color w:val="000000" w:themeColor="text1"/>
        </w:rPr>
      </w:pPr>
      <w:r w:rsidRPr="008D311A">
        <w:rPr>
          <w:rFonts w:asciiTheme="minorHAnsi" w:hAnsiTheme="minorHAnsi" w:cstheme="minorHAnsi"/>
          <w:i/>
          <w:iCs/>
          <w:color w:val="000000" w:themeColor="text1"/>
        </w:rPr>
        <w:t>Verificar la calidad del producto, comprobando que cumple con los estándares y requisitos definidos para su entrega.</w:t>
      </w:r>
    </w:p>
    <w:p w14:paraId="261A9658"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650673CD" w14:textId="77777777" w:rsidR="00A15912" w:rsidRPr="00453783" w:rsidRDefault="00A15912" w:rsidP="00A15912">
      <w:pPr>
        <w:pStyle w:val="Ttulo1"/>
        <w:numPr>
          <w:ilvl w:val="0"/>
          <w:numId w:val="2"/>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43956467" w14:textId="77777777" w:rsidR="00547DD9" w:rsidRDefault="002A615E" w:rsidP="00663A4B">
      <w:pPr>
        <w:pStyle w:val="Ttulo2"/>
        <w:numPr>
          <w:ilvl w:val="1"/>
          <w:numId w:val="2"/>
        </w:numPr>
        <w:ind w:left="1418"/>
        <w:rPr>
          <w:rFonts w:ascii="Calibri" w:hAnsi="Calibri" w:cs="Book Antiqua"/>
          <w:i w:val="0"/>
          <w:sz w:val="24"/>
        </w:rPr>
      </w:pPr>
      <w:bookmarkStart w:id="5" w:name="_Toc75630700"/>
      <w:r>
        <w:rPr>
          <w:rFonts w:ascii="Calibri" w:hAnsi="Calibri" w:cs="Book Antiqua"/>
          <w:i w:val="0"/>
          <w:sz w:val="24"/>
        </w:rPr>
        <w:t>Alcance</w:t>
      </w:r>
      <w:r w:rsidR="00A15912">
        <w:rPr>
          <w:rFonts w:ascii="Calibri" w:hAnsi="Calibri" w:cs="Book Antiqua"/>
          <w:i w:val="0"/>
          <w:sz w:val="24"/>
        </w:rPr>
        <w:t xml:space="preserve"> de pruebas</w:t>
      </w:r>
      <w:bookmarkEnd w:id="5"/>
    </w:p>
    <w:p w14:paraId="129FB704" w14:textId="77777777" w:rsidR="008D311A" w:rsidRPr="008D311A" w:rsidRDefault="008D311A" w:rsidP="008D311A">
      <w:pPr>
        <w:ind w:left="360"/>
        <w:jc w:val="both"/>
        <w:rPr>
          <w:rFonts w:asciiTheme="minorHAnsi" w:hAnsiTheme="minorHAnsi" w:cstheme="minorHAnsi"/>
          <w:i/>
          <w:color w:val="000000" w:themeColor="text1"/>
        </w:rPr>
      </w:pPr>
      <w:r w:rsidRPr="008D311A">
        <w:rPr>
          <w:rFonts w:asciiTheme="minorHAnsi" w:hAnsiTheme="minorHAnsi" w:cstheme="minorHAnsi"/>
          <w:i/>
          <w:color w:val="000000" w:themeColor="text1"/>
        </w:rPr>
        <w:t>Para medir el alcance del proyecto sobre la ET se han tomado en cuenta las siguientes pruebas que determinaran la fiabilidad de este, por ende, se tomaron en cuenta las siguientes:</w:t>
      </w:r>
    </w:p>
    <w:p w14:paraId="143CC1F0" w14:textId="77777777" w:rsidR="008D311A" w:rsidRPr="008D311A" w:rsidRDefault="008D311A" w:rsidP="008D311A">
      <w:pPr>
        <w:ind w:left="360"/>
        <w:jc w:val="both"/>
        <w:rPr>
          <w:rFonts w:ascii="Calibri" w:hAnsi="Calibri" w:cs="Book Antiqua"/>
          <w:i/>
          <w:color w:val="0000FF"/>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4"/>
        <w:gridCol w:w="3143"/>
      </w:tblGrid>
      <w:tr w:rsidR="008D311A" w:rsidRPr="00BF7A4D" w14:paraId="20E0031B" w14:textId="77777777" w:rsidTr="0098218A">
        <w:tc>
          <w:tcPr>
            <w:tcW w:w="5538" w:type="dxa"/>
            <w:shd w:val="clear" w:color="auto" w:fill="BFBFBF"/>
          </w:tcPr>
          <w:p w14:paraId="79E8D17A" w14:textId="77777777" w:rsidR="008D311A" w:rsidRPr="008D311A" w:rsidRDefault="008D311A" w:rsidP="008D311A">
            <w:pPr>
              <w:ind w:left="360"/>
              <w:jc w:val="both"/>
              <w:rPr>
                <w:rFonts w:ascii="Calibri" w:hAnsi="Calibri" w:cs="Book Antiqua"/>
                <w:b/>
                <w:bCs/>
                <w:color w:val="000000"/>
              </w:rPr>
            </w:pPr>
            <w:r w:rsidRPr="008D311A">
              <w:rPr>
                <w:rFonts w:ascii="Calibri" w:hAnsi="Calibri" w:cs="Book Antiqua"/>
                <w:b/>
                <w:bCs/>
                <w:color w:val="000000"/>
              </w:rPr>
              <w:t>Tipo de pruebas</w:t>
            </w:r>
          </w:p>
        </w:tc>
        <w:tc>
          <w:tcPr>
            <w:tcW w:w="3215" w:type="dxa"/>
            <w:shd w:val="clear" w:color="auto" w:fill="BFBFBF"/>
          </w:tcPr>
          <w:p w14:paraId="73B9257C" w14:textId="77777777" w:rsidR="008D311A" w:rsidRPr="008D311A" w:rsidRDefault="008D311A" w:rsidP="008D311A">
            <w:pPr>
              <w:ind w:left="360"/>
              <w:jc w:val="both"/>
              <w:rPr>
                <w:rFonts w:ascii="Calibri" w:hAnsi="Calibri" w:cs="Book Antiqua"/>
                <w:b/>
                <w:bCs/>
                <w:color w:val="000000"/>
              </w:rPr>
            </w:pPr>
            <w:r w:rsidRPr="008D311A">
              <w:rPr>
                <w:rFonts w:ascii="Calibri" w:hAnsi="Calibri" w:cs="Book Antiqua"/>
                <w:b/>
                <w:bCs/>
                <w:color w:val="000000"/>
              </w:rPr>
              <w:t>Aplica según el proyecto (si / no)</w:t>
            </w:r>
          </w:p>
        </w:tc>
      </w:tr>
      <w:tr w:rsidR="008D311A" w:rsidRPr="00BF7A4D" w14:paraId="09F09C3A" w14:textId="77777777" w:rsidTr="0098218A">
        <w:tc>
          <w:tcPr>
            <w:tcW w:w="5538" w:type="dxa"/>
            <w:shd w:val="clear" w:color="auto" w:fill="auto"/>
          </w:tcPr>
          <w:p w14:paraId="4CE3DC6E"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unitarias</w:t>
            </w:r>
          </w:p>
        </w:tc>
        <w:tc>
          <w:tcPr>
            <w:tcW w:w="3215" w:type="dxa"/>
            <w:shd w:val="clear" w:color="auto" w:fill="auto"/>
          </w:tcPr>
          <w:p w14:paraId="5C8C3596"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Si</w:t>
            </w:r>
          </w:p>
        </w:tc>
      </w:tr>
      <w:tr w:rsidR="008D311A" w:rsidRPr="00BF7A4D" w14:paraId="3D0660FE" w14:textId="77777777" w:rsidTr="0098218A">
        <w:tc>
          <w:tcPr>
            <w:tcW w:w="5538" w:type="dxa"/>
            <w:shd w:val="clear" w:color="auto" w:fill="auto"/>
          </w:tcPr>
          <w:p w14:paraId="6EA623A6"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regresión</w:t>
            </w:r>
          </w:p>
        </w:tc>
        <w:tc>
          <w:tcPr>
            <w:tcW w:w="3215" w:type="dxa"/>
            <w:shd w:val="clear" w:color="auto" w:fill="auto"/>
          </w:tcPr>
          <w:p w14:paraId="76B29B8D"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1BD775DA" w14:textId="77777777" w:rsidTr="0098218A">
        <w:tc>
          <w:tcPr>
            <w:tcW w:w="5538" w:type="dxa"/>
            <w:shd w:val="clear" w:color="auto" w:fill="auto"/>
          </w:tcPr>
          <w:p w14:paraId="38C3B1FC"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interfaz de usuario</w:t>
            </w:r>
          </w:p>
        </w:tc>
        <w:tc>
          <w:tcPr>
            <w:tcW w:w="3215" w:type="dxa"/>
            <w:shd w:val="clear" w:color="auto" w:fill="auto"/>
          </w:tcPr>
          <w:p w14:paraId="468FF5DA"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5F2135FA" w14:textId="77777777" w:rsidTr="0098218A">
        <w:tc>
          <w:tcPr>
            <w:tcW w:w="5538" w:type="dxa"/>
            <w:shd w:val="clear" w:color="auto" w:fill="auto"/>
          </w:tcPr>
          <w:p w14:paraId="33D0F4E0"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 de rendimiento</w:t>
            </w:r>
          </w:p>
        </w:tc>
        <w:tc>
          <w:tcPr>
            <w:tcW w:w="3215" w:type="dxa"/>
            <w:shd w:val="clear" w:color="auto" w:fill="auto"/>
          </w:tcPr>
          <w:p w14:paraId="724F168E"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75F14DC2" w14:textId="77777777" w:rsidTr="0098218A">
        <w:tc>
          <w:tcPr>
            <w:tcW w:w="5538" w:type="dxa"/>
            <w:shd w:val="clear" w:color="auto" w:fill="auto"/>
          </w:tcPr>
          <w:p w14:paraId="1820A358"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carga</w:t>
            </w:r>
          </w:p>
        </w:tc>
        <w:tc>
          <w:tcPr>
            <w:tcW w:w="3215" w:type="dxa"/>
            <w:shd w:val="clear" w:color="auto" w:fill="auto"/>
          </w:tcPr>
          <w:p w14:paraId="3727338C"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469E9862" w14:textId="77777777" w:rsidTr="0098218A">
        <w:tc>
          <w:tcPr>
            <w:tcW w:w="5538" w:type="dxa"/>
            <w:shd w:val="clear" w:color="auto" w:fill="auto"/>
          </w:tcPr>
          <w:p w14:paraId="45410BC1"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seguridad y control de acceso</w:t>
            </w:r>
          </w:p>
        </w:tc>
        <w:tc>
          <w:tcPr>
            <w:tcW w:w="3215" w:type="dxa"/>
            <w:shd w:val="clear" w:color="auto" w:fill="auto"/>
          </w:tcPr>
          <w:p w14:paraId="6B6CC3C0"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Si</w:t>
            </w:r>
          </w:p>
        </w:tc>
      </w:tr>
      <w:tr w:rsidR="008D311A" w:rsidRPr="00BF7A4D" w14:paraId="025EA3C8" w14:textId="77777777" w:rsidTr="0098218A">
        <w:tc>
          <w:tcPr>
            <w:tcW w:w="5538" w:type="dxa"/>
            <w:shd w:val="clear" w:color="auto" w:fill="auto"/>
          </w:tcPr>
          <w:p w14:paraId="4D48B65A"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instalación</w:t>
            </w:r>
          </w:p>
        </w:tc>
        <w:tc>
          <w:tcPr>
            <w:tcW w:w="3215" w:type="dxa"/>
            <w:shd w:val="clear" w:color="auto" w:fill="auto"/>
          </w:tcPr>
          <w:p w14:paraId="798870DC"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16BBD95A" w14:textId="77777777" w:rsidTr="0098218A">
        <w:tc>
          <w:tcPr>
            <w:tcW w:w="5538" w:type="dxa"/>
            <w:shd w:val="clear" w:color="auto" w:fill="auto"/>
          </w:tcPr>
          <w:p w14:paraId="03BDECE0"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integración</w:t>
            </w:r>
          </w:p>
        </w:tc>
        <w:tc>
          <w:tcPr>
            <w:tcW w:w="3215" w:type="dxa"/>
            <w:shd w:val="clear" w:color="auto" w:fill="auto"/>
          </w:tcPr>
          <w:p w14:paraId="28351037"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Si</w:t>
            </w:r>
          </w:p>
        </w:tc>
      </w:tr>
      <w:tr w:rsidR="008D311A" w:rsidRPr="00BF7A4D" w14:paraId="3FE19ED1" w14:textId="77777777" w:rsidTr="0098218A">
        <w:tc>
          <w:tcPr>
            <w:tcW w:w="5538" w:type="dxa"/>
            <w:shd w:val="clear" w:color="auto" w:fill="auto"/>
          </w:tcPr>
          <w:p w14:paraId="3F8E11F2"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caja blanca</w:t>
            </w:r>
          </w:p>
        </w:tc>
        <w:tc>
          <w:tcPr>
            <w:tcW w:w="3215" w:type="dxa"/>
            <w:shd w:val="clear" w:color="auto" w:fill="auto"/>
          </w:tcPr>
          <w:p w14:paraId="4853549B"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r w:rsidR="008D311A" w:rsidRPr="00BF7A4D" w14:paraId="294CC664" w14:textId="77777777" w:rsidTr="0098218A">
        <w:tc>
          <w:tcPr>
            <w:tcW w:w="5538" w:type="dxa"/>
            <w:shd w:val="clear" w:color="auto" w:fill="auto"/>
          </w:tcPr>
          <w:p w14:paraId="4D968FF7" w14:textId="77777777" w:rsidR="008D311A" w:rsidRPr="008D311A" w:rsidRDefault="008D311A" w:rsidP="008D311A">
            <w:pPr>
              <w:ind w:left="360"/>
              <w:jc w:val="both"/>
              <w:rPr>
                <w:rFonts w:ascii="Calibri" w:hAnsi="Calibri" w:cs="Book Antiqua"/>
                <w:bCs/>
                <w:color w:val="000000"/>
              </w:rPr>
            </w:pPr>
            <w:r w:rsidRPr="008D311A">
              <w:rPr>
                <w:rFonts w:ascii="Calibri" w:hAnsi="Calibri" w:cs="Book Antiqua"/>
                <w:bCs/>
                <w:color w:val="000000"/>
              </w:rPr>
              <w:t>Pruebas de control de bitácoras</w:t>
            </w:r>
          </w:p>
        </w:tc>
        <w:tc>
          <w:tcPr>
            <w:tcW w:w="3215" w:type="dxa"/>
            <w:shd w:val="clear" w:color="auto" w:fill="auto"/>
          </w:tcPr>
          <w:p w14:paraId="241DE0FB" w14:textId="77777777" w:rsidR="008D311A" w:rsidRPr="008D311A" w:rsidRDefault="008D311A" w:rsidP="008D311A">
            <w:pPr>
              <w:spacing w:line="276" w:lineRule="auto"/>
              <w:ind w:left="360"/>
              <w:jc w:val="center"/>
              <w:rPr>
                <w:rFonts w:ascii="Calibri" w:hAnsi="Calibri" w:cs="Calibri"/>
                <w:color w:val="000000" w:themeColor="text1"/>
              </w:rPr>
            </w:pPr>
            <w:r w:rsidRPr="008D311A">
              <w:rPr>
                <w:rFonts w:ascii="Calibri" w:hAnsi="Calibri" w:cs="Calibri"/>
                <w:color w:val="000000" w:themeColor="text1"/>
              </w:rPr>
              <w:t>No</w:t>
            </w:r>
          </w:p>
        </w:tc>
      </w:tr>
    </w:tbl>
    <w:p w14:paraId="0163AF91" w14:textId="77777777" w:rsidR="008D311A" w:rsidRPr="008D311A" w:rsidRDefault="008D311A" w:rsidP="008D311A">
      <w:pPr>
        <w:ind w:left="360"/>
        <w:jc w:val="both"/>
        <w:rPr>
          <w:rFonts w:ascii="Calibri" w:hAnsi="Calibri" w:cs="Book Antiqua"/>
          <w:i/>
          <w:color w:val="0000FF"/>
        </w:rPr>
      </w:pPr>
    </w:p>
    <w:p w14:paraId="73D8CAC5" w14:textId="77777777" w:rsidR="002A615E" w:rsidRDefault="002A615E" w:rsidP="008D311A">
      <w:pPr>
        <w:ind w:left="720"/>
        <w:jc w:val="both"/>
        <w:rPr>
          <w:rFonts w:ascii="Calibri" w:hAnsi="Calibri" w:cs="Book Antiqua"/>
          <w:i/>
          <w:color w:val="0000FF"/>
        </w:rPr>
      </w:pPr>
    </w:p>
    <w:p w14:paraId="2DEA695F" w14:textId="77777777" w:rsidR="008D311A" w:rsidRPr="008D311A" w:rsidRDefault="008D311A" w:rsidP="008D311A">
      <w:pPr>
        <w:ind w:left="360"/>
        <w:jc w:val="both"/>
        <w:rPr>
          <w:rFonts w:ascii="Calibri" w:hAnsi="Calibri" w:cs="Calibri"/>
          <w:i/>
          <w:iCs/>
          <w:color w:val="000000" w:themeColor="text1"/>
        </w:rPr>
      </w:pPr>
      <w:bookmarkStart w:id="6" w:name="_Toc75630701"/>
      <w:r w:rsidRPr="008D311A">
        <w:rPr>
          <w:rFonts w:ascii="Calibri" w:hAnsi="Calibri" w:cs="Calibri"/>
          <w:i/>
          <w:iCs/>
          <w:color w:val="000000" w:themeColor="text1"/>
        </w:rPr>
        <w:t>Adicionalmente, se han identificado varios elementos clave como objetivos de las pruebas específicas para el proyecto ET. Estos elementos se han considerado esenciales para garantizar el correcto funcionamiento y la calidad del sistema:</w:t>
      </w:r>
    </w:p>
    <w:p w14:paraId="14D93788" w14:textId="77777777" w:rsidR="008D311A" w:rsidRPr="0094241C" w:rsidRDefault="008D311A" w:rsidP="008D311A">
      <w:pPr>
        <w:jc w:val="both"/>
        <w:rPr>
          <w:rFonts w:ascii="Calibri" w:hAnsi="Calibri" w:cs="Calibri"/>
          <w:i/>
          <w:iCs/>
          <w:color w:val="000000" w:themeColor="text1"/>
          <w:lang w:val="es-EC" w:eastAsia="es-EC"/>
        </w:rPr>
      </w:pPr>
    </w:p>
    <w:p w14:paraId="6C3423F6" w14:textId="77777777" w:rsidR="008D311A" w:rsidRPr="008D311A" w:rsidRDefault="008D311A" w:rsidP="008D311A">
      <w:pPr>
        <w:ind w:left="360"/>
        <w:jc w:val="both"/>
        <w:rPr>
          <w:rFonts w:ascii="Calibri" w:hAnsi="Calibri" w:cs="Calibri"/>
          <w:i/>
          <w:iCs/>
          <w:color w:val="000000" w:themeColor="text1"/>
        </w:rPr>
      </w:pPr>
      <w:r w:rsidRPr="008D311A">
        <w:rPr>
          <w:rFonts w:ascii="Calibri" w:hAnsi="Calibri" w:cs="Calibri"/>
          <w:i/>
          <w:iCs/>
          <w:color w:val="000000" w:themeColor="text1"/>
        </w:rPr>
        <w:lastRenderedPageBreak/>
        <w:t>Cada módulo funcional del sistema, como la gestión de catálogo, órdenes de compra, atención al cliente, entre otros, será sometido a pruebas específicas para verificar su correcto funcionamiento. Esto incluye la validación de la lógica de negocio y la interacción entre los módulos.</w:t>
      </w:r>
    </w:p>
    <w:p w14:paraId="2754801E" w14:textId="77777777" w:rsidR="008D311A" w:rsidRPr="0094241C" w:rsidRDefault="008D311A" w:rsidP="008D311A">
      <w:pPr>
        <w:pStyle w:val="Prrafodelista"/>
        <w:jc w:val="both"/>
        <w:rPr>
          <w:rFonts w:ascii="Calibri" w:hAnsi="Calibri" w:cs="Calibri"/>
          <w:i/>
          <w:iCs/>
          <w:color w:val="000000" w:themeColor="text1"/>
        </w:rPr>
      </w:pPr>
    </w:p>
    <w:p w14:paraId="6FC3BA2A" w14:textId="77777777" w:rsidR="008D311A" w:rsidRPr="008D311A" w:rsidRDefault="008D311A" w:rsidP="008D311A">
      <w:pPr>
        <w:ind w:left="360"/>
        <w:jc w:val="both"/>
        <w:rPr>
          <w:rFonts w:ascii="Calibri" w:hAnsi="Calibri" w:cs="Calibri"/>
          <w:i/>
          <w:iCs/>
          <w:color w:val="000000" w:themeColor="text1"/>
        </w:rPr>
      </w:pPr>
      <w:r w:rsidRPr="008D311A">
        <w:rPr>
          <w:rFonts w:ascii="Calibri" w:hAnsi="Calibri" w:cs="Calibri"/>
          <w:i/>
          <w:iCs/>
          <w:color w:val="000000" w:themeColor="text1"/>
        </w:rPr>
        <w:t>La configuración y parametrización del sistema, como las opciones de pago, la información de las empresas de transporte y los permisos de acceso, se someterán a pruebas para asegurar que se puedan configurar correctamente y que afecten al sistema de acuerdo con las especificaciones.</w:t>
      </w:r>
    </w:p>
    <w:p w14:paraId="42C9D119" w14:textId="77777777" w:rsidR="008D311A" w:rsidRPr="0094241C" w:rsidRDefault="008D311A" w:rsidP="008D311A">
      <w:pPr>
        <w:jc w:val="both"/>
        <w:rPr>
          <w:rFonts w:ascii="Calibri" w:hAnsi="Calibri" w:cs="Calibri"/>
          <w:i/>
          <w:iCs/>
          <w:color w:val="000000" w:themeColor="text1"/>
        </w:rPr>
      </w:pPr>
    </w:p>
    <w:p w14:paraId="53677F07" w14:textId="77777777" w:rsidR="008D311A" w:rsidRPr="008D311A" w:rsidRDefault="008D311A" w:rsidP="008D311A">
      <w:pPr>
        <w:ind w:left="360"/>
        <w:jc w:val="both"/>
        <w:rPr>
          <w:rFonts w:ascii="Calibri" w:hAnsi="Calibri" w:cs="Calibri"/>
          <w:i/>
          <w:iCs/>
          <w:color w:val="000000" w:themeColor="text1"/>
        </w:rPr>
      </w:pPr>
      <w:r w:rsidRPr="008D311A">
        <w:rPr>
          <w:rFonts w:ascii="Calibri" w:hAnsi="Calibri" w:cs="Calibri"/>
          <w:i/>
          <w:iCs/>
          <w:color w:val="000000" w:themeColor="text1"/>
        </w:rPr>
        <w:t xml:space="preserve">Cada MD cuenta con su propia validación de formatos. </w:t>
      </w:r>
    </w:p>
    <w:p w14:paraId="44810C4E" w14:textId="77777777" w:rsidR="008D311A" w:rsidRPr="0094241C" w:rsidRDefault="008D311A" w:rsidP="008D311A">
      <w:pPr>
        <w:jc w:val="both"/>
        <w:rPr>
          <w:rFonts w:ascii="Calibri" w:hAnsi="Calibri" w:cs="Calibri"/>
          <w:i/>
          <w:iCs/>
          <w:color w:val="000000" w:themeColor="text1"/>
        </w:rPr>
      </w:pPr>
    </w:p>
    <w:p w14:paraId="25C1E13B" w14:textId="77777777" w:rsidR="008D311A" w:rsidRPr="008D311A" w:rsidRDefault="008D311A" w:rsidP="008D311A">
      <w:pPr>
        <w:ind w:left="360"/>
        <w:jc w:val="both"/>
        <w:rPr>
          <w:rFonts w:ascii="Calibri" w:hAnsi="Calibri" w:cs="Calibri"/>
          <w:i/>
          <w:iCs/>
          <w:color w:val="000000" w:themeColor="text1"/>
        </w:rPr>
      </w:pPr>
      <w:r w:rsidRPr="008D311A">
        <w:rPr>
          <w:rFonts w:ascii="Calibri" w:hAnsi="Calibri" w:cs="Calibri"/>
          <w:i/>
          <w:iCs/>
          <w:color w:val="000000" w:themeColor="text1"/>
        </w:rPr>
        <w:t>Cada una de las variables empleadas en las clases cuenta con restricciones tanto en permitir solo texto, solo datos o ambas de acuerdo con la función que esta deba cumplir.</w:t>
      </w:r>
    </w:p>
    <w:p w14:paraId="7394CBF8" w14:textId="77777777" w:rsidR="00547DD9" w:rsidRPr="00453783" w:rsidRDefault="007E2BE3" w:rsidP="00663A4B">
      <w:pPr>
        <w:pStyle w:val="Ttulo2"/>
        <w:numPr>
          <w:ilvl w:val="1"/>
          <w:numId w:val="2"/>
        </w:numPr>
        <w:ind w:left="1418"/>
        <w:rPr>
          <w:rFonts w:ascii="Calibri" w:hAnsi="Calibri" w:cs="Book Antiqua"/>
          <w:i w:val="0"/>
          <w:sz w:val="24"/>
        </w:rPr>
      </w:pPr>
      <w:r>
        <w:rPr>
          <w:rFonts w:ascii="Calibri" w:hAnsi="Calibri" w:cs="Book Antiqua"/>
          <w:i w:val="0"/>
          <w:sz w:val="24"/>
        </w:rPr>
        <w:t>Limitaciones</w:t>
      </w:r>
      <w:bookmarkEnd w:id="6"/>
    </w:p>
    <w:p w14:paraId="6B06B02E" w14:textId="77777777" w:rsidR="008D311A" w:rsidRDefault="008D311A" w:rsidP="008D311A">
      <w:pPr>
        <w:rPr>
          <w:rFonts w:ascii="Calibri" w:hAnsi="Calibri" w:cs="Calibri"/>
          <w:i/>
          <w:iCs/>
          <w:color w:val="000000" w:themeColor="text1"/>
        </w:rPr>
      </w:pPr>
      <w:bookmarkStart w:id="7" w:name="_Toc384282999"/>
      <w:r w:rsidRPr="0094241C">
        <w:rPr>
          <w:rFonts w:ascii="Calibri" w:hAnsi="Calibri" w:cs="Calibri"/>
          <w:i/>
          <w:iCs/>
          <w:color w:val="000000" w:themeColor="text1"/>
        </w:rPr>
        <w:t>Ciertas limitaciones que presenta el proyecto son:</w:t>
      </w:r>
    </w:p>
    <w:p w14:paraId="7AA1CA58" w14:textId="77777777" w:rsidR="008D311A" w:rsidRPr="0094241C" w:rsidRDefault="008D311A" w:rsidP="008D311A">
      <w:pPr>
        <w:rPr>
          <w:rFonts w:ascii="Calibri" w:hAnsi="Calibri" w:cs="Calibri"/>
          <w:i/>
          <w:iCs/>
          <w:color w:val="000000" w:themeColor="text1"/>
        </w:rPr>
      </w:pPr>
    </w:p>
    <w:p w14:paraId="2BDC9911" w14:textId="77777777" w:rsidR="008D311A" w:rsidRDefault="008D311A" w:rsidP="008D311A">
      <w:pPr>
        <w:pStyle w:val="Prrafodelista"/>
        <w:numPr>
          <w:ilvl w:val="0"/>
          <w:numId w:val="14"/>
        </w:numPr>
        <w:jc w:val="both"/>
        <w:rPr>
          <w:rFonts w:ascii="Calibri" w:hAnsi="Calibri" w:cs="Calibri"/>
          <w:i/>
          <w:iCs/>
          <w:color w:val="000000" w:themeColor="text1"/>
        </w:rPr>
      </w:pPr>
      <w:r w:rsidRPr="0094241C">
        <w:rPr>
          <w:rFonts w:ascii="Calibri" w:hAnsi="Calibri" w:cs="Calibri"/>
          <w:i/>
          <w:iCs/>
          <w:color w:val="000000" w:themeColor="text1"/>
        </w:rPr>
        <w:t>Se realizarán pruebas en las interfaces para verificar que permita el ingreso de datos en los campos que se hayan seleccionado.</w:t>
      </w:r>
    </w:p>
    <w:p w14:paraId="48E8E7D5" w14:textId="77777777" w:rsidR="008D311A" w:rsidRPr="0094241C" w:rsidRDefault="008D311A" w:rsidP="008D311A">
      <w:pPr>
        <w:pStyle w:val="Prrafodelista"/>
        <w:jc w:val="both"/>
        <w:rPr>
          <w:rFonts w:ascii="Calibri" w:hAnsi="Calibri" w:cs="Calibri"/>
          <w:i/>
          <w:iCs/>
          <w:color w:val="000000" w:themeColor="text1"/>
        </w:rPr>
      </w:pPr>
    </w:p>
    <w:p w14:paraId="2A12BB3C" w14:textId="77777777" w:rsidR="008D311A" w:rsidRDefault="008D311A" w:rsidP="008D311A">
      <w:pPr>
        <w:pStyle w:val="Prrafodelista"/>
        <w:numPr>
          <w:ilvl w:val="0"/>
          <w:numId w:val="14"/>
        </w:numPr>
        <w:jc w:val="both"/>
        <w:rPr>
          <w:rFonts w:ascii="Calibri" w:hAnsi="Calibri" w:cs="Calibri"/>
          <w:i/>
          <w:iCs/>
          <w:color w:val="000000" w:themeColor="text1"/>
        </w:rPr>
      </w:pPr>
      <w:r w:rsidRPr="0094241C">
        <w:rPr>
          <w:rFonts w:ascii="Calibri" w:hAnsi="Calibri" w:cs="Calibri"/>
          <w:i/>
          <w:iCs/>
          <w:color w:val="000000" w:themeColor="text1"/>
        </w:rPr>
        <w:t>No se realizarán pruebas de mantenimiento del software.</w:t>
      </w:r>
    </w:p>
    <w:p w14:paraId="2BA5B302" w14:textId="77777777" w:rsidR="008D311A" w:rsidRPr="0094241C" w:rsidRDefault="008D311A" w:rsidP="008D311A">
      <w:pPr>
        <w:jc w:val="both"/>
        <w:rPr>
          <w:rFonts w:ascii="Calibri" w:hAnsi="Calibri" w:cs="Calibri"/>
          <w:i/>
          <w:iCs/>
          <w:color w:val="000000" w:themeColor="text1"/>
        </w:rPr>
      </w:pPr>
    </w:p>
    <w:p w14:paraId="0ED10EC6" w14:textId="77777777" w:rsidR="008D311A" w:rsidRPr="0094241C" w:rsidRDefault="008D311A" w:rsidP="008D311A">
      <w:pPr>
        <w:pStyle w:val="Prrafodelista"/>
        <w:numPr>
          <w:ilvl w:val="0"/>
          <w:numId w:val="14"/>
        </w:numPr>
        <w:jc w:val="both"/>
        <w:rPr>
          <w:rFonts w:ascii="Calibri" w:hAnsi="Calibri" w:cs="Calibri"/>
          <w:i/>
          <w:iCs/>
          <w:color w:val="000000" w:themeColor="text1"/>
        </w:rPr>
      </w:pPr>
      <w:r w:rsidRPr="0094241C">
        <w:rPr>
          <w:rFonts w:ascii="Calibri" w:hAnsi="Calibri" w:cs="Calibri"/>
          <w:i/>
          <w:iCs/>
          <w:color w:val="000000" w:themeColor="text1"/>
        </w:rPr>
        <w:t>Permitir el acceso solo de usuarios verificados en el sistema y con ciertos privilegios de acuerdo con su posición.</w:t>
      </w:r>
    </w:p>
    <w:p w14:paraId="4F9F68B4" w14:textId="77777777" w:rsidR="00857C2C" w:rsidRPr="00A008C8" w:rsidRDefault="00857C2C" w:rsidP="00857C2C">
      <w:pPr>
        <w:rPr>
          <w:rFonts w:ascii="Calibri" w:hAnsi="Calibri"/>
        </w:rPr>
      </w:pPr>
    </w:p>
    <w:p w14:paraId="31808F18" w14:textId="77777777" w:rsidR="00857C2C" w:rsidRDefault="00A15912" w:rsidP="00857C2C">
      <w:pPr>
        <w:pStyle w:val="Ttulo1"/>
        <w:numPr>
          <w:ilvl w:val="0"/>
          <w:numId w:val="2"/>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2BFE4D0F" w14:textId="77777777" w:rsidR="00A15912" w:rsidRDefault="00A15912" w:rsidP="00A15912"/>
    <w:p w14:paraId="43FEFCF8" w14:textId="77777777" w:rsidR="008D311A" w:rsidRDefault="008D311A" w:rsidP="008D311A">
      <w:pPr>
        <w:jc w:val="both"/>
        <w:rPr>
          <w:rFonts w:ascii="Calibri" w:hAnsi="Calibri" w:cs="Calibri"/>
          <w:i/>
          <w:iCs/>
          <w:color w:val="000000" w:themeColor="text1"/>
        </w:rPr>
      </w:pPr>
    </w:p>
    <w:p w14:paraId="283B9ED8" w14:textId="77777777" w:rsidR="008D311A" w:rsidRPr="00437331" w:rsidRDefault="008D311A" w:rsidP="008D311A">
      <w:pPr>
        <w:jc w:val="both"/>
        <w:rPr>
          <w:rFonts w:ascii="Calibri" w:hAnsi="Calibri" w:cs="Calibri"/>
          <w:i/>
          <w:iCs/>
          <w:color w:val="000000" w:themeColor="text1"/>
        </w:rPr>
      </w:pPr>
      <w:r w:rsidRPr="00437331">
        <w:rPr>
          <w:rFonts w:ascii="Calibri" w:hAnsi="Calibri" w:cs="Calibri"/>
          <w:i/>
          <w:iCs/>
          <w:color w:val="000000" w:themeColor="text1"/>
        </w:rPr>
        <w:t>A continuación, se detallan las siguientes abreviaturas que fueron tomadas al momento de</w:t>
      </w:r>
      <w:r>
        <w:rPr>
          <w:rFonts w:ascii="Calibri" w:hAnsi="Calibri" w:cs="Calibri"/>
          <w:i/>
          <w:iCs/>
          <w:color w:val="000000" w:themeColor="text1"/>
        </w:rPr>
        <w:t xml:space="preserve"> </w:t>
      </w:r>
      <w:r w:rsidRPr="00437331">
        <w:rPr>
          <w:rFonts w:ascii="Calibri" w:hAnsi="Calibri" w:cs="Calibri"/>
          <w:i/>
          <w:iCs/>
          <w:color w:val="000000" w:themeColor="text1"/>
        </w:rPr>
        <w:t>realizar el documento de plan de pruebas</w:t>
      </w:r>
    </w:p>
    <w:p w14:paraId="12499BC3" w14:textId="77777777" w:rsidR="008D311A" w:rsidRPr="00437331" w:rsidRDefault="008D311A" w:rsidP="008D311A">
      <w:pPr>
        <w:spacing w:after="240" w:line="276" w:lineRule="auto"/>
        <w:ind w:left="576"/>
        <w:jc w:val="both"/>
        <w:rPr>
          <w:rFonts w:ascii="Arial" w:hAnsi="Arial" w:cs="Arial"/>
          <w:i/>
          <w:color w:val="0070C0"/>
          <w:sz w:val="22"/>
          <w:szCs w:val="22"/>
        </w:rPr>
      </w:pPr>
    </w:p>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7865"/>
      </w:tblGrid>
      <w:tr w:rsidR="008D311A" w:rsidRPr="00BF7A4D" w14:paraId="7445643F" w14:textId="77777777" w:rsidTr="0098218A">
        <w:trPr>
          <w:trHeight w:val="267"/>
        </w:trPr>
        <w:tc>
          <w:tcPr>
            <w:tcW w:w="654" w:type="pct"/>
            <w:shd w:val="clear" w:color="auto" w:fill="BFBFBF"/>
          </w:tcPr>
          <w:p w14:paraId="2CE952C5" w14:textId="77777777" w:rsidR="008D311A" w:rsidRPr="0009623A" w:rsidRDefault="008D311A" w:rsidP="0098218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0E191B9F" w14:textId="77777777" w:rsidR="008D311A" w:rsidRPr="0009623A" w:rsidRDefault="008D311A" w:rsidP="0098218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8D311A" w:rsidRPr="00BF7A4D" w14:paraId="1FF00895" w14:textId="77777777" w:rsidTr="0098218A">
        <w:trPr>
          <w:trHeight w:val="245"/>
        </w:trPr>
        <w:tc>
          <w:tcPr>
            <w:tcW w:w="654" w:type="pct"/>
          </w:tcPr>
          <w:p w14:paraId="2523BBA6" w14:textId="77777777" w:rsidR="008D311A" w:rsidRPr="00437331" w:rsidRDefault="008D311A" w:rsidP="0098218A">
            <w:pPr>
              <w:spacing w:line="276" w:lineRule="auto"/>
              <w:jc w:val="both"/>
              <w:rPr>
                <w:rFonts w:ascii="Calibri" w:hAnsi="Calibri" w:cs="Calibri"/>
                <w:i/>
                <w:iCs/>
                <w:color w:val="000000" w:themeColor="text1"/>
                <w:lang w:val="es-ES_tradnl"/>
              </w:rPr>
            </w:pPr>
            <w:r w:rsidRPr="00437331">
              <w:rPr>
                <w:rFonts w:ascii="Calibri" w:hAnsi="Calibri" w:cs="Calibri"/>
                <w:i/>
                <w:iCs/>
                <w:color w:val="000000" w:themeColor="text1"/>
                <w:lang w:val="es-ES_tradnl"/>
              </w:rPr>
              <w:t>ET</w:t>
            </w:r>
          </w:p>
        </w:tc>
        <w:tc>
          <w:tcPr>
            <w:tcW w:w="4346" w:type="pct"/>
          </w:tcPr>
          <w:p w14:paraId="66E2A565" w14:textId="77777777" w:rsidR="008D311A" w:rsidRPr="00437331" w:rsidRDefault="008D311A" w:rsidP="0098218A">
            <w:pPr>
              <w:spacing w:line="276" w:lineRule="auto"/>
              <w:jc w:val="both"/>
              <w:rPr>
                <w:rFonts w:ascii="Calibri" w:hAnsi="Calibri" w:cs="Calibri"/>
                <w:i/>
                <w:iCs/>
                <w:color w:val="000000" w:themeColor="text1"/>
                <w:lang w:val="es-ES_tradnl"/>
              </w:rPr>
            </w:pPr>
            <w:r w:rsidRPr="00437331">
              <w:rPr>
                <w:rFonts w:ascii="Calibri" w:hAnsi="Calibri" w:cs="Calibri"/>
                <w:i/>
                <w:iCs/>
                <w:color w:val="000000" w:themeColor="text1"/>
                <w:lang w:val="es-ES_tradnl"/>
              </w:rPr>
              <w:t xml:space="preserve">Empresa </w:t>
            </w:r>
            <w:proofErr w:type="spellStart"/>
            <w:r w:rsidRPr="00437331">
              <w:rPr>
                <w:rFonts w:ascii="Calibri" w:hAnsi="Calibri" w:cs="Calibri"/>
                <w:i/>
                <w:iCs/>
                <w:color w:val="000000" w:themeColor="text1"/>
                <w:lang w:val="es-ES_tradnl"/>
              </w:rPr>
              <w:t>Teleshopping</w:t>
            </w:r>
            <w:proofErr w:type="spellEnd"/>
          </w:p>
        </w:tc>
      </w:tr>
      <w:tr w:rsidR="008D311A" w:rsidRPr="00BF7A4D" w14:paraId="35243875" w14:textId="77777777" w:rsidTr="0098218A">
        <w:trPr>
          <w:trHeight w:val="58"/>
        </w:trPr>
        <w:tc>
          <w:tcPr>
            <w:tcW w:w="654" w:type="pct"/>
          </w:tcPr>
          <w:p w14:paraId="5685FD64" w14:textId="77777777" w:rsidR="008D311A" w:rsidRPr="00437331" w:rsidRDefault="008D311A" w:rsidP="0098218A">
            <w:pPr>
              <w:spacing w:line="276" w:lineRule="auto"/>
              <w:jc w:val="both"/>
              <w:rPr>
                <w:rFonts w:ascii="Calibri" w:hAnsi="Calibri" w:cs="Calibri"/>
                <w:i/>
                <w:iCs/>
                <w:color w:val="000000" w:themeColor="text1"/>
                <w:lang w:val="es-ES_tradnl"/>
              </w:rPr>
            </w:pPr>
            <w:r w:rsidRPr="00437331">
              <w:rPr>
                <w:rFonts w:ascii="Calibri" w:hAnsi="Calibri" w:cs="Calibri"/>
                <w:i/>
                <w:iCs/>
                <w:color w:val="000000" w:themeColor="text1"/>
                <w:lang w:val="es-ES_tradnl"/>
              </w:rPr>
              <w:t>MD</w:t>
            </w:r>
          </w:p>
        </w:tc>
        <w:tc>
          <w:tcPr>
            <w:tcW w:w="4346" w:type="pct"/>
          </w:tcPr>
          <w:p w14:paraId="6D56C72F" w14:textId="77777777" w:rsidR="008D311A" w:rsidRPr="00437331" w:rsidRDefault="008D311A" w:rsidP="0098218A">
            <w:pPr>
              <w:spacing w:line="276" w:lineRule="auto"/>
              <w:jc w:val="both"/>
              <w:rPr>
                <w:rFonts w:ascii="Calibri" w:hAnsi="Calibri" w:cs="Calibri"/>
                <w:i/>
                <w:iCs/>
                <w:color w:val="000000" w:themeColor="text1"/>
                <w:lang w:val="es-ES_tradnl"/>
              </w:rPr>
            </w:pPr>
            <w:r w:rsidRPr="00437331">
              <w:rPr>
                <w:rFonts w:ascii="Calibri" w:hAnsi="Calibri" w:cs="Calibri"/>
                <w:i/>
                <w:iCs/>
                <w:color w:val="000000" w:themeColor="text1"/>
                <w:lang w:val="es-ES_tradnl"/>
              </w:rPr>
              <w:t xml:space="preserve">Módulo de Desarrollo </w:t>
            </w:r>
          </w:p>
        </w:tc>
      </w:tr>
      <w:tr w:rsidR="008D311A" w:rsidRPr="00BF7A4D" w14:paraId="01711C2E" w14:textId="77777777" w:rsidTr="0098218A">
        <w:trPr>
          <w:trHeight w:val="58"/>
        </w:trPr>
        <w:tc>
          <w:tcPr>
            <w:tcW w:w="654" w:type="pct"/>
          </w:tcPr>
          <w:p w14:paraId="4996A703" w14:textId="77777777" w:rsidR="008D311A" w:rsidRPr="00437331" w:rsidRDefault="008D311A" w:rsidP="0098218A">
            <w:pPr>
              <w:spacing w:line="276" w:lineRule="auto"/>
              <w:jc w:val="both"/>
              <w:rPr>
                <w:rFonts w:ascii="Calibri" w:hAnsi="Calibri" w:cs="Calibri"/>
                <w:i/>
                <w:iCs/>
                <w:color w:val="000000" w:themeColor="text1"/>
                <w:lang w:val="es-ES_tradnl"/>
              </w:rPr>
            </w:pPr>
            <w:r>
              <w:rPr>
                <w:rFonts w:ascii="Calibri" w:hAnsi="Calibri" w:cs="Calibri"/>
                <w:i/>
                <w:iCs/>
                <w:color w:val="000000" w:themeColor="text1"/>
                <w:lang w:val="es-ES_tradnl"/>
              </w:rPr>
              <w:t>CP</w:t>
            </w:r>
          </w:p>
        </w:tc>
        <w:tc>
          <w:tcPr>
            <w:tcW w:w="4346" w:type="pct"/>
          </w:tcPr>
          <w:p w14:paraId="3391F502" w14:textId="77777777" w:rsidR="008D311A" w:rsidRPr="00437331" w:rsidRDefault="008D311A" w:rsidP="0098218A">
            <w:pPr>
              <w:spacing w:line="276" w:lineRule="auto"/>
              <w:jc w:val="both"/>
              <w:rPr>
                <w:rFonts w:ascii="Calibri" w:hAnsi="Calibri" w:cs="Calibri"/>
                <w:i/>
                <w:iCs/>
                <w:color w:val="000000" w:themeColor="text1"/>
                <w:lang w:val="es-ES_tradnl"/>
              </w:rPr>
            </w:pPr>
            <w:r>
              <w:rPr>
                <w:rFonts w:ascii="Calibri" w:hAnsi="Calibri" w:cs="Calibri"/>
                <w:i/>
                <w:iCs/>
                <w:color w:val="000000" w:themeColor="text1"/>
                <w:lang w:val="es-ES_tradnl"/>
              </w:rPr>
              <w:t>Caso de prueba</w:t>
            </w:r>
          </w:p>
        </w:tc>
      </w:tr>
    </w:tbl>
    <w:p w14:paraId="6B52CB01" w14:textId="77777777" w:rsidR="008D311A" w:rsidRDefault="008D311A" w:rsidP="008D311A"/>
    <w:p w14:paraId="6E51FDC9" w14:textId="77777777" w:rsidR="00A15912" w:rsidRDefault="00A15912" w:rsidP="00A15912"/>
    <w:p w14:paraId="5A81EC1F" w14:textId="77777777" w:rsidR="00A15912" w:rsidRPr="00A15912" w:rsidRDefault="00A15912" w:rsidP="00A15912">
      <w:pPr>
        <w:pStyle w:val="Ttulo1"/>
        <w:numPr>
          <w:ilvl w:val="0"/>
          <w:numId w:val="2"/>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454C54E0" w14:textId="77777777" w:rsidR="00A15912" w:rsidRDefault="00A15912" w:rsidP="00A15912"/>
    <w:tbl>
      <w:tblPr>
        <w:tblW w:w="25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2"/>
      </w:tblGrid>
      <w:tr w:rsidR="008D311A" w:rsidRPr="00BF7A4D" w14:paraId="707912D8" w14:textId="77777777" w:rsidTr="008D311A">
        <w:trPr>
          <w:trHeight w:val="215"/>
          <w:jc w:val="center"/>
        </w:trPr>
        <w:tc>
          <w:tcPr>
            <w:tcW w:w="5000" w:type="pct"/>
            <w:shd w:val="clear" w:color="auto" w:fill="D5DCE4"/>
          </w:tcPr>
          <w:p w14:paraId="11E3EFF4" w14:textId="77777777" w:rsidR="008D311A" w:rsidRPr="00BF7A4D" w:rsidRDefault="008D311A" w:rsidP="0098218A">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8D311A" w:rsidRPr="00BF7A4D" w14:paraId="52AD45BC" w14:textId="77777777" w:rsidTr="008D311A">
        <w:trPr>
          <w:trHeight w:val="196"/>
          <w:jc w:val="center"/>
        </w:trPr>
        <w:tc>
          <w:tcPr>
            <w:tcW w:w="5000" w:type="pct"/>
          </w:tcPr>
          <w:p w14:paraId="6FD4D2F0" w14:textId="77777777" w:rsidR="008D311A" w:rsidRPr="0094241C" w:rsidRDefault="008D311A" w:rsidP="0098218A">
            <w:pPr>
              <w:spacing w:line="276" w:lineRule="auto"/>
              <w:jc w:val="both"/>
              <w:rPr>
                <w:rFonts w:ascii="Calibri" w:hAnsi="Calibri" w:cs="Calibri"/>
                <w:i/>
                <w:color w:val="000000" w:themeColor="text1"/>
              </w:rPr>
            </w:pPr>
            <w:r w:rsidRPr="007F7AF4">
              <w:rPr>
                <w:rFonts w:ascii="Calibri" w:hAnsi="Calibri" w:cs="Calibri"/>
                <w:i/>
                <w:color w:val="000000" w:themeColor="text1"/>
              </w:rPr>
              <w:t xml:space="preserve">Documento de Diseño Detallado de Software </w:t>
            </w:r>
            <w:r w:rsidRPr="007F7AF4">
              <w:rPr>
                <w:i/>
              </w:rPr>
              <w:t>estándar IEEE 1016-2009 SDD Versión 1.1</w:t>
            </w:r>
          </w:p>
        </w:tc>
      </w:tr>
      <w:tr w:rsidR="008D311A" w:rsidRPr="00BF7A4D" w14:paraId="62B695EB" w14:textId="77777777" w:rsidTr="008D311A">
        <w:trPr>
          <w:trHeight w:val="196"/>
          <w:jc w:val="center"/>
        </w:trPr>
        <w:tc>
          <w:tcPr>
            <w:tcW w:w="5000" w:type="pct"/>
            <w:tcBorders>
              <w:left w:val="nil"/>
              <w:bottom w:val="nil"/>
              <w:right w:val="nil"/>
            </w:tcBorders>
          </w:tcPr>
          <w:p w14:paraId="5C592393" w14:textId="77777777" w:rsidR="008D311A" w:rsidRPr="0094241C" w:rsidRDefault="008D311A" w:rsidP="0098218A">
            <w:pPr>
              <w:spacing w:line="276" w:lineRule="auto"/>
              <w:jc w:val="both"/>
              <w:rPr>
                <w:rFonts w:ascii="Calibri" w:hAnsi="Calibri" w:cs="Calibri"/>
                <w:i/>
                <w:color w:val="000000" w:themeColor="text1"/>
              </w:rPr>
            </w:pPr>
          </w:p>
        </w:tc>
      </w:tr>
    </w:tbl>
    <w:p w14:paraId="5F1E1E33" w14:textId="77777777" w:rsidR="00A15912" w:rsidRDefault="00A15912" w:rsidP="00A15912">
      <w:pPr>
        <w:pStyle w:val="Ttulo1"/>
        <w:numPr>
          <w:ilvl w:val="0"/>
          <w:numId w:val="2"/>
        </w:numPr>
        <w:spacing w:before="0" w:after="0"/>
        <w:rPr>
          <w:rFonts w:ascii="Calibri" w:hAnsi="Calibri" w:cs="Book Antiqua"/>
          <w:sz w:val="28"/>
        </w:rPr>
      </w:pPr>
      <w:bookmarkStart w:id="11" w:name="_Toc461691020"/>
      <w:bookmarkStart w:id="12" w:name="_Toc75630704"/>
      <w:r w:rsidRPr="00A15912">
        <w:rPr>
          <w:rFonts w:ascii="Calibri" w:hAnsi="Calibri" w:cs="Book Antiqua"/>
          <w:sz w:val="28"/>
        </w:rPr>
        <w:lastRenderedPageBreak/>
        <w:t>Estrategia de pruebas</w:t>
      </w:r>
      <w:bookmarkEnd w:id="11"/>
      <w:bookmarkEnd w:id="12"/>
    </w:p>
    <w:p w14:paraId="4D564A6B" w14:textId="377A437B" w:rsidR="00A15912" w:rsidRPr="00A15912" w:rsidRDefault="00A15912" w:rsidP="00A15912">
      <w:pPr>
        <w:pStyle w:val="Ttulo2"/>
        <w:numPr>
          <w:ilvl w:val="1"/>
          <w:numId w:val="2"/>
        </w:numPr>
        <w:ind w:left="1418"/>
        <w:rPr>
          <w:rFonts w:ascii="Calibri" w:hAnsi="Calibri" w:cs="Book Antiqua"/>
          <w:i w:val="0"/>
          <w:sz w:val="24"/>
        </w:rPr>
      </w:pPr>
      <w:bookmarkStart w:id="13" w:name="_Toc461691021"/>
      <w:bookmarkStart w:id="14" w:name="_Toc75630705"/>
      <w:r w:rsidRPr="00A15912">
        <w:rPr>
          <w:rFonts w:ascii="Calibri" w:hAnsi="Calibri" w:cs="Book Antiqua"/>
          <w:i w:val="0"/>
          <w:sz w:val="24"/>
        </w:rPr>
        <w:t xml:space="preserve">Pruebas </w:t>
      </w:r>
      <w:bookmarkEnd w:id="13"/>
      <w:bookmarkEnd w:id="14"/>
      <w:r w:rsidR="008D311A">
        <w:rPr>
          <w:rFonts w:ascii="Calibri" w:hAnsi="Calibri" w:cs="Book Antiqua"/>
          <w:i w:val="0"/>
          <w:sz w:val="24"/>
        </w:rPr>
        <w:t>unitarias</w:t>
      </w:r>
    </w:p>
    <w:p w14:paraId="79EFF250" w14:textId="77777777" w:rsidR="008D311A" w:rsidRDefault="008D311A"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6AAE6F4B"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2FEE03" w14:textId="77777777" w:rsidR="008D311A" w:rsidRPr="00C329B0" w:rsidRDefault="008D311A" w:rsidP="0098218A">
            <w:pPr>
              <w:spacing w:line="276" w:lineRule="auto"/>
              <w:jc w:val="both"/>
              <w:rPr>
                <w:i/>
              </w:rPr>
            </w:pPr>
            <w:bookmarkStart w:id="15" w:name="_Hlk150032806"/>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CAA1D0" w14:textId="77777777" w:rsidR="008D311A" w:rsidRPr="00A24DBA" w:rsidRDefault="008D311A" w:rsidP="0098218A">
            <w:pPr>
              <w:spacing w:line="276" w:lineRule="auto"/>
              <w:jc w:val="both"/>
              <w:rPr>
                <w:i/>
                <w:color w:val="000000" w:themeColor="text1"/>
              </w:rPr>
            </w:pPr>
            <w:r w:rsidRPr="00A24DBA">
              <w:rPr>
                <w:i/>
                <w:color w:val="000000" w:themeColor="text1"/>
              </w:rPr>
              <w:t>CP-001</w:t>
            </w:r>
          </w:p>
        </w:tc>
      </w:tr>
      <w:tr w:rsidR="008D311A" w:rsidRPr="00C329B0" w14:paraId="47575BE8"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0F07C11"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D480A0" w14:textId="77777777" w:rsidR="008D311A" w:rsidRPr="00A24DBA" w:rsidRDefault="008D311A" w:rsidP="0098218A">
            <w:pPr>
              <w:spacing w:line="276" w:lineRule="auto"/>
              <w:jc w:val="both"/>
              <w:rPr>
                <w:i/>
                <w:color w:val="000000" w:themeColor="text1"/>
              </w:rPr>
            </w:pPr>
            <w:r w:rsidRPr="00A24DBA">
              <w:rPr>
                <w:i/>
                <w:color w:val="000000" w:themeColor="text1"/>
              </w:rPr>
              <w:t xml:space="preserve">Registro de usuario en el sistema </w:t>
            </w:r>
          </w:p>
        </w:tc>
      </w:tr>
      <w:tr w:rsidR="008D311A" w:rsidRPr="00C329B0" w14:paraId="1AA90CFF"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6DAEB1"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3D3AD37" w14:textId="77777777" w:rsidR="008D311A" w:rsidRPr="00A24DBA" w:rsidRDefault="008D311A" w:rsidP="0098218A">
            <w:pPr>
              <w:spacing w:line="276" w:lineRule="auto"/>
              <w:jc w:val="both"/>
              <w:rPr>
                <w:i/>
                <w:color w:val="000000" w:themeColor="text1"/>
              </w:rPr>
            </w:pPr>
            <w:r w:rsidRPr="00A24DBA">
              <w:rPr>
                <w:i/>
                <w:color w:val="000000" w:themeColor="text1"/>
              </w:rPr>
              <w:t>Desarrolladores</w:t>
            </w:r>
          </w:p>
        </w:tc>
      </w:tr>
      <w:tr w:rsidR="008D311A" w:rsidRPr="00C329B0" w14:paraId="59DCA7B2"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2644968"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C611284" w14:textId="77777777" w:rsidR="008D311A" w:rsidRPr="00A24DBA" w:rsidRDefault="008D311A" w:rsidP="008D311A">
            <w:pPr>
              <w:numPr>
                <w:ilvl w:val="0"/>
                <w:numId w:val="5"/>
              </w:numPr>
              <w:tabs>
                <w:tab w:val="clear" w:pos="720"/>
                <w:tab w:val="num" w:pos="372"/>
              </w:tabs>
              <w:spacing w:line="276" w:lineRule="auto"/>
              <w:ind w:left="709"/>
              <w:jc w:val="both"/>
              <w:rPr>
                <w:i/>
                <w:color w:val="000000" w:themeColor="text1"/>
              </w:rPr>
            </w:pPr>
            <w:r w:rsidRPr="00A24DBA">
              <w:rPr>
                <w:i/>
                <w:color w:val="000000" w:themeColor="text1"/>
              </w:rPr>
              <w:t>Se ingresan los siguientes parámetros:</w:t>
            </w:r>
          </w:p>
          <w:p w14:paraId="731035D4" w14:textId="77777777" w:rsidR="008D311A" w:rsidRPr="00A24DBA" w:rsidRDefault="008D311A" w:rsidP="0098218A">
            <w:pPr>
              <w:spacing w:line="276" w:lineRule="auto"/>
              <w:ind w:left="709"/>
              <w:jc w:val="both"/>
              <w:rPr>
                <w:i/>
                <w:color w:val="000000" w:themeColor="text1"/>
              </w:rPr>
            </w:pPr>
            <w:proofErr w:type="spellStart"/>
            <w:r w:rsidRPr="00A24DBA">
              <w:rPr>
                <w:i/>
                <w:iCs/>
                <w:color w:val="000000" w:themeColor="text1"/>
                <w:lang w:val="es-EC"/>
              </w:rPr>
              <w:t>NombreYApellido</w:t>
            </w:r>
            <w:proofErr w:type="spellEnd"/>
            <w:r w:rsidRPr="00A24DBA">
              <w:rPr>
                <w:i/>
                <w:color w:val="000000" w:themeColor="text1"/>
                <w:lang w:val="es-EC"/>
              </w:rPr>
              <w:tab/>
              <w:t xml:space="preserve">   </w:t>
            </w:r>
            <w:r w:rsidRPr="00A24DBA">
              <w:rPr>
                <w:i/>
                <w:iCs/>
                <w:color w:val="000000" w:themeColor="text1"/>
                <w:lang w:val="es-EC"/>
              </w:rPr>
              <w:t>“María Basurto”</w:t>
            </w:r>
          </w:p>
          <w:p w14:paraId="4FEE0B16" w14:textId="77777777" w:rsidR="008D311A" w:rsidRPr="00A24DBA" w:rsidRDefault="008D311A" w:rsidP="0098218A">
            <w:pPr>
              <w:spacing w:line="276" w:lineRule="auto"/>
              <w:ind w:left="709"/>
              <w:jc w:val="both"/>
              <w:rPr>
                <w:i/>
                <w:color w:val="000000" w:themeColor="text1"/>
                <w:lang w:val="es-EC"/>
              </w:rPr>
            </w:pPr>
            <w:r w:rsidRPr="00A24DBA">
              <w:rPr>
                <w:i/>
                <w:iCs/>
                <w:color w:val="000000" w:themeColor="text1"/>
                <w:lang w:val="es-EC"/>
              </w:rPr>
              <w:t>CI</w:t>
            </w:r>
            <w:r w:rsidRPr="00A24DBA">
              <w:rPr>
                <w:i/>
                <w:color w:val="000000" w:themeColor="text1"/>
                <w:lang w:val="es-EC"/>
              </w:rPr>
              <w:tab/>
            </w:r>
            <w:r w:rsidRPr="00A24DBA">
              <w:rPr>
                <w:i/>
                <w:iCs/>
                <w:color w:val="000000" w:themeColor="text1"/>
                <w:lang w:val="es-EC"/>
              </w:rPr>
              <w:t xml:space="preserve">                           “0950789823”</w:t>
            </w:r>
          </w:p>
          <w:p w14:paraId="7A2C3B9B" w14:textId="77777777" w:rsidR="008D311A" w:rsidRPr="00A24DBA" w:rsidRDefault="008D311A" w:rsidP="0098218A">
            <w:pPr>
              <w:spacing w:line="276" w:lineRule="auto"/>
              <w:ind w:left="709"/>
              <w:rPr>
                <w:i/>
                <w:iCs/>
                <w:color w:val="000000" w:themeColor="text1"/>
                <w:lang w:val="es-EC"/>
              </w:rPr>
            </w:pPr>
            <w:r w:rsidRPr="00A24DBA">
              <w:rPr>
                <w:i/>
                <w:iCs/>
                <w:color w:val="000000" w:themeColor="text1"/>
                <w:lang w:val="es-EC"/>
              </w:rPr>
              <w:t>Email</w:t>
            </w:r>
            <w:r w:rsidRPr="00A24DBA">
              <w:rPr>
                <w:i/>
                <w:color w:val="000000" w:themeColor="text1"/>
                <w:lang w:val="es-EC"/>
              </w:rPr>
              <w:tab/>
            </w:r>
            <w:r w:rsidRPr="00A24DBA">
              <w:rPr>
                <w:i/>
                <w:iCs/>
                <w:color w:val="000000" w:themeColor="text1"/>
                <w:lang w:val="es-EC"/>
              </w:rPr>
              <w:t xml:space="preserve">                           “</w:t>
            </w:r>
            <w:hyperlink r:id="rId8" w:history="1">
              <w:r w:rsidRPr="00A24DBA">
                <w:rPr>
                  <w:rStyle w:val="Hipervnculo"/>
                  <w:i/>
                  <w:iCs/>
                  <w:color w:val="000000" w:themeColor="text1"/>
                  <w:lang w:val="es-EC"/>
                </w:rPr>
                <w:t>mariaB08@gmail.com</w:t>
              </w:r>
            </w:hyperlink>
            <w:r w:rsidRPr="00A24DBA">
              <w:rPr>
                <w:i/>
                <w:iCs/>
                <w:color w:val="000000" w:themeColor="text1"/>
                <w:lang w:val="es-EC"/>
              </w:rPr>
              <w:t>”</w:t>
            </w:r>
          </w:p>
          <w:p w14:paraId="0DF7A9BD" w14:textId="77777777" w:rsidR="008D311A" w:rsidRPr="00A24DBA" w:rsidRDefault="008D311A" w:rsidP="0098218A">
            <w:pPr>
              <w:spacing w:line="276" w:lineRule="auto"/>
              <w:ind w:left="709"/>
              <w:rPr>
                <w:i/>
                <w:iCs/>
                <w:color w:val="000000" w:themeColor="text1"/>
                <w:lang w:val="es-EC"/>
              </w:rPr>
            </w:pPr>
            <w:proofErr w:type="spellStart"/>
            <w:r w:rsidRPr="00A24DBA">
              <w:rPr>
                <w:i/>
                <w:iCs/>
                <w:color w:val="000000" w:themeColor="text1"/>
                <w:lang w:val="es-EC"/>
              </w:rPr>
              <w:t>Contrase</w:t>
            </w:r>
            <w:r>
              <w:rPr>
                <w:i/>
                <w:iCs/>
                <w:color w:val="000000" w:themeColor="text1"/>
                <w:lang w:val="es-EC"/>
              </w:rPr>
              <w:t>n</w:t>
            </w:r>
            <w:r w:rsidRPr="00A24DBA">
              <w:rPr>
                <w:i/>
                <w:iCs/>
                <w:color w:val="000000" w:themeColor="text1"/>
                <w:lang w:val="es-EC"/>
              </w:rPr>
              <w:t>a</w:t>
            </w:r>
            <w:proofErr w:type="spellEnd"/>
            <w:r w:rsidRPr="00A24DBA">
              <w:rPr>
                <w:i/>
                <w:iCs/>
                <w:color w:val="000000" w:themeColor="text1"/>
                <w:lang w:val="es-EC"/>
              </w:rPr>
              <w:t xml:space="preserve">                     “Maria08B”</w:t>
            </w:r>
          </w:p>
          <w:p w14:paraId="71377805" w14:textId="77777777" w:rsidR="008D311A" w:rsidRPr="00A24DBA" w:rsidRDefault="008D311A" w:rsidP="0098218A">
            <w:pPr>
              <w:spacing w:line="276" w:lineRule="auto"/>
              <w:ind w:left="709"/>
              <w:rPr>
                <w:i/>
                <w:color w:val="000000" w:themeColor="text1"/>
                <w:lang w:val="es-EC"/>
              </w:rPr>
            </w:pPr>
            <w:proofErr w:type="spellStart"/>
            <w:r w:rsidRPr="00A24DBA">
              <w:rPr>
                <w:i/>
                <w:color w:val="000000" w:themeColor="text1"/>
                <w:lang w:val="es-EC"/>
              </w:rPr>
              <w:t>ConfirmarContrase</w:t>
            </w:r>
            <w:r>
              <w:rPr>
                <w:i/>
                <w:color w:val="000000" w:themeColor="text1"/>
                <w:lang w:val="es-EC"/>
              </w:rPr>
              <w:t>n</w:t>
            </w:r>
            <w:r w:rsidRPr="00A24DBA">
              <w:rPr>
                <w:i/>
                <w:color w:val="000000" w:themeColor="text1"/>
                <w:lang w:val="es-EC"/>
              </w:rPr>
              <w:t>a</w:t>
            </w:r>
            <w:proofErr w:type="spellEnd"/>
            <w:r w:rsidRPr="00A24DBA">
              <w:rPr>
                <w:i/>
                <w:color w:val="000000" w:themeColor="text1"/>
                <w:lang w:val="es-EC"/>
              </w:rPr>
              <w:t xml:space="preserve">    “Maria08B”</w:t>
            </w:r>
          </w:p>
          <w:p w14:paraId="78045924" w14:textId="77777777" w:rsidR="008D311A" w:rsidRPr="00A24DBA" w:rsidRDefault="008D311A" w:rsidP="008D311A">
            <w:pPr>
              <w:numPr>
                <w:ilvl w:val="0"/>
                <w:numId w:val="6"/>
              </w:numPr>
              <w:spacing w:line="276" w:lineRule="auto"/>
              <w:ind w:left="709"/>
              <w:jc w:val="both"/>
              <w:rPr>
                <w:i/>
                <w:color w:val="000000" w:themeColor="text1"/>
              </w:rPr>
            </w:pPr>
            <w:r w:rsidRPr="00A24DBA">
              <w:rPr>
                <w:i/>
                <w:color w:val="000000" w:themeColor="text1"/>
              </w:rPr>
              <w:t>Hacer clic en el botón crear usuario</w:t>
            </w:r>
          </w:p>
        </w:tc>
      </w:tr>
      <w:tr w:rsidR="008D311A" w:rsidRPr="00C329B0" w14:paraId="2EB5D69D"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11A4DFB"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92E4264" w14:textId="77777777" w:rsidR="008D311A" w:rsidRPr="00A24DBA" w:rsidRDefault="008D311A" w:rsidP="0098218A">
            <w:pPr>
              <w:spacing w:line="276" w:lineRule="auto"/>
              <w:jc w:val="both"/>
              <w:rPr>
                <w:i/>
                <w:color w:val="000000" w:themeColor="text1"/>
              </w:rPr>
            </w:pPr>
            <w:r>
              <w:rPr>
                <w:i/>
                <w:color w:val="000000" w:themeColor="text1"/>
              </w:rPr>
              <w:t>Ninguno</w:t>
            </w:r>
          </w:p>
        </w:tc>
      </w:tr>
      <w:tr w:rsidR="008D311A" w:rsidRPr="00C329B0" w14:paraId="65851F26"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F713A3"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1B91C71" w14:textId="77777777" w:rsidR="008D311A" w:rsidRPr="00A24DBA" w:rsidRDefault="008D311A" w:rsidP="0098218A">
            <w:pPr>
              <w:spacing w:line="276" w:lineRule="auto"/>
              <w:jc w:val="both"/>
              <w:rPr>
                <w:i/>
                <w:color w:val="000000" w:themeColor="text1"/>
              </w:rPr>
            </w:pPr>
            <w:r w:rsidRPr="00A24DBA">
              <w:rPr>
                <w:i/>
                <w:color w:val="000000" w:themeColor="text1"/>
              </w:rPr>
              <w:t xml:space="preserve">El usuario será registrado en la aplicación. </w:t>
            </w:r>
          </w:p>
        </w:tc>
      </w:tr>
      <w:tr w:rsidR="008D311A" w:rsidRPr="00C329B0" w14:paraId="6B6B404D"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F08D7A3"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455218" w14:textId="77777777" w:rsidR="008D311A" w:rsidRPr="00A24DBA" w:rsidRDefault="008D311A" w:rsidP="0098218A">
            <w:pPr>
              <w:spacing w:line="276" w:lineRule="auto"/>
              <w:jc w:val="both"/>
              <w:rPr>
                <w:i/>
                <w:color w:val="000000" w:themeColor="text1"/>
              </w:rPr>
            </w:pPr>
            <w:r>
              <w:rPr>
                <w:i/>
                <w:color w:val="000000" w:themeColor="text1"/>
              </w:rPr>
              <w:t>Usuario registrado con éxito</w:t>
            </w:r>
          </w:p>
        </w:tc>
      </w:tr>
      <w:tr w:rsidR="008D311A" w:rsidRPr="00C329B0" w14:paraId="7959CC87"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C8EC529"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2E5AAF" w14:textId="77777777" w:rsidR="008D311A" w:rsidRPr="00A24DBA" w:rsidRDefault="008D311A" w:rsidP="0098218A">
            <w:pPr>
              <w:spacing w:line="276" w:lineRule="auto"/>
              <w:jc w:val="both"/>
              <w:rPr>
                <w:i/>
                <w:color w:val="000000" w:themeColor="text1"/>
              </w:rPr>
            </w:pPr>
            <w:r w:rsidRPr="00A24DBA">
              <w:rPr>
                <w:i/>
                <w:color w:val="000000" w:themeColor="text1"/>
              </w:rPr>
              <w:t>Exitoso</w:t>
            </w:r>
          </w:p>
        </w:tc>
      </w:tr>
      <w:tr w:rsidR="008D311A" w:rsidRPr="00C329B0" w14:paraId="3EDB89CE"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0858E6" w14:textId="77777777" w:rsidR="008D311A" w:rsidRPr="00C329B0" w:rsidRDefault="008D311A" w:rsidP="0098218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471ACA" w14:textId="77777777" w:rsidR="008D311A" w:rsidRPr="00A24DBA" w:rsidRDefault="008D311A" w:rsidP="0098218A">
            <w:pPr>
              <w:spacing w:line="276" w:lineRule="auto"/>
              <w:jc w:val="both"/>
              <w:rPr>
                <w:i/>
                <w:color w:val="000000" w:themeColor="text1"/>
              </w:rPr>
            </w:pPr>
            <w:r w:rsidRPr="00A24DBA">
              <w:rPr>
                <w:i/>
                <w:color w:val="000000" w:themeColor="text1"/>
              </w:rPr>
              <w:t xml:space="preserve"> Se aplican validaciones en el caso del CI, Contraseña, </w:t>
            </w:r>
            <w:proofErr w:type="spellStart"/>
            <w:r w:rsidRPr="00A24DBA">
              <w:rPr>
                <w:i/>
                <w:color w:val="000000" w:themeColor="text1"/>
              </w:rPr>
              <w:t>ConfirmarContraseña</w:t>
            </w:r>
            <w:proofErr w:type="spellEnd"/>
            <w:r w:rsidRPr="00A24DBA">
              <w:rPr>
                <w:i/>
                <w:color w:val="000000" w:themeColor="text1"/>
              </w:rPr>
              <w:t>. Aparte de la validación general que el usuario debe completar todos los campos para registrarse.</w:t>
            </w:r>
          </w:p>
        </w:tc>
      </w:tr>
      <w:bookmarkEnd w:id="15"/>
    </w:tbl>
    <w:p w14:paraId="6CB1B202" w14:textId="77777777" w:rsidR="008D311A" w:rsidRDefault="008D311A" w:rsidP="008D311A">
      <w:pPr>
        <w:spacing w:line="276" w:lineRule="auto"/>
        <w:jc w:val="both"/>
        <w:rPr>
          <w:i/>
          <w:color w:val="0000FF"/>
        </w:rPr>
      </w:pPr>
    </w:p>
    <w:p w14:paraId="11980E3C" w14:textId="77777777" w:rsidR="008D311A" w:rsidRDefault="008D311A" w:rsidP="008D311A">
      <w:pPr>
        <w:spacing w:line="276" w:lineRule="auto"/>
        <w:jc w:val="both"/>
        <w:rPr>
          <w:i/>
          <w:color w:val="0000FF"/>
        </w:rPr>
      </w:pPr>
    </w:p>
    <w:p w14:paraId="2D960A03" w14:textId="77777777" w:rsidR="008D311A" w:rsidRDefault="008D311A" w:rsidP="008D311A">
      <w:pPr>
        <w:spacing w:line="276" w:lineRule="auto"/>
        <w:jc w:val="both"/>
        <w:rPr>
          <w:i/>
          <w:color w:val="0000FF"/>
        </w:rPr>
      </w:pPr>
    </w:p>
    <w:p w14:paraId="69E54706" w14:textId="77777777" w:rsidR="008D311A" w:rsidRDefault="008D311A" w:rsidP="008D311A">
      <w:pPr>
        <w:spacing w:line="276" w:lineRule="auto"/>
        <w:jc w:val="both"/>
        <w:rPr>
          <w:i/>
          <w:color w:val="0000FF"/>
        </w:rPr>
      </w:pPr>
    </w:p>
    <w:p w14:paraId="624E9330" w14:textId="77777777" w:rsidR="008D311A" w:rsidRDefault="008D311A" w:rsidP="008D311A">
      <w:pPr>
        <w:spacing w:line="276" w:lineRule="auto"/>
        <w:jc w:val="both"/>
        <w:rPr>
          <w:i/>
          <w:color w:val="0000FF"/>
        </w:rPr>
      </w:pPr>
    </w:p>
    <w:p w14:paraId="4AA15ACF" w14:textId="77777777" w:rsidR="008D311A" w:rsidRDefault="008D311A" w:rsidP="008D311A">
      <w:pPr>
        <w:spacing w:line="276" w:lineRule="auto"/>
        <w:jc w:val="both"/>
        <w:rPr>
          <w:i/>
          <w:color w:val="0000FF"/>
        </w:rPr>
      </w:pPr>
    </w:p>
    <w:p w14:paraId="5BF1F607" w14:textId="77777777" w:rsidR="008D311A" w:rsidRDefault="008D311A" w:rsidP="008D311A">
      <w:pPr>
        <w:spacing w:line="276" w:lineRule="auto"/>
        <w:jc w:val="both"/>
        <w:rPr>
          <w:i/>
          <w:color w:val="0000FF"/>
        </w:rPr>
      </w:pPr>
    </w:p>
    <w:p w14:paraId="5D8AEDC5" w14:textId="77777777" w:rsidR="008D311A" w:rsidRDefault="008D311A" w:rsidP="008D311A">
      <w:pPr>
        <w:spacing w:line="276" w:lineRule="auto"/>
        <w:jc w:val="both"/>
        <w:rPr>
          <w:i/>
          <w:color w:val="0000FF"/>
        </w:rPr>
      </w:pPr>
    </w:p>
    <w:p w14:paraId="1E034D47" w14:textId="77777777" w:rsidR="008D311A" w:rsidRDefault="008D311A" w:rsidP="008D311A">
      <w:pPr>
        <w:spacing w:line="276" w:lineRule="auto"/>
        <w:jc w:val="both"/>
        <w:rPr>
          <w:i/>
          <w:color w:val="0000FF"/>
        </w:rPr>
      </w:pPr>
    </w:p>
    <w:p w14:paraId="5EB2644E" w14:textId="77777777" w:rsidR="008D311A" w:rsidRDefault="008D311A" w:rsidP="008D311A">
      <w:pPr>
        <w:spacing w:line="276" w:lineRule="auto"/>
        <w:jc w:val="both"/>
        <w:rPr>
          <w:i/>
          <w:color w:val="0000FF"/>
        </w:rPr>
      </w:pPr>
    </w:p>
    <w:p w14:paraId="417534FC" w14:textId="77777777" w:rsidR="008D311A" w:rsidRDefault="008D311A" w:rsidP="008D311A">
      <w:pPr>
        <w:spacing w:line="276" w:lineRule="auto"/>
        <w:jc w:val="both"/>
        <w:rPr>
          <w:i/>
          <w:color w:val="0000FF"/>
        </w:rPr>
      </w:pPr>
    </w:p>
    <w:p w14:paraId="38F9FBD8" w14:textId="77777777" w:rsidR="008D311A" w:rsidRDefault="008D311A" w:rsidP="008D311A">
      <w:pPr>
        <w:spacing w:line="276" w:lineRule="auto"/>
        <w:jc w:val="both"/>
        <w:rPr>
          <w:i/>
          <w:color w:val="0000FF"/>
        </w:rPr>
      </w:pPr>
    </w:p>
    <w:p w14:paraId="3E996852" w14:textId="77777777" w:rsidR="008D311A" w:rsidRDefault="008D311A" w:rsidP="008D311A">
      <w:pPr>
        <w:spacing w:line="276" w:lineRule="auto"/>
        <w:jc w:val="both"/>
        <w:rPr>
          <w:i/>
          <w:color w:val="0000FF"/>
        </w:rPr>
      </w:pPr>
    </w:p>
    <w:p w14:paraId="30F2374C" w14:textId="77777777" w:rsidR="008D311A" w:rsidRDefault="008D311A" w:rsidP="008D311A">
      <w:pPr>
        <w:spacing w:line="276" w:lineRule="auto"/>
        <w:jc w:val="both"/>
        <w:rPr>
          <w:i/>
          <w:color w:val="0000FF"/>
        </w:rPr>
      </w:pPr>
    </w:p>
    <w:p w14:paraId="52E8464C" w14:textId="77777777" w:rsidR="008D311A" w:rsidRDefault="008D311A" w:rsidP="008D311A">
      <w:pPr>
        <w:spacing w:line="276" w:lineRule="auto"/>
        <w:jc w:val="both"/>
        <w:rPr>
          <w:i/>
          <w:color w:val="0000FF"/>
        </w:rPr>
      </w:pPr>
    </w:p>
    <w:p w14:paraId="5B999A58" w14:textId="77777777" w:rsidR="008D311A" w:rsidRDefault="008D311A" w:rsidP="008D311A">
      <w:pPr>
        <w:spacing w:line="276" w:lineRule="auto"/>
        <w:jc w:val="both"/>
        <w:rPr>
          <w:i/>
          <w:color w:val="0000FF"/>
        </w:rPr>
      </w:pPr>
    </w:p>
    <w:p w14:paraId="08F8493D" w14:textId="77777777" w:rsidR="008D311A" w:rsidRDefault="008D311A" w:rsidP="008D311A">
      <w:pPr>
        <w:spacing w:line="276" w:lineRule="auto"/>
        <w:jc w:val="both"/>
        <w:rPr>
          <w:i/>
          <w:color w:val="0000FF"/>
        </w:rPr>
      </w:pPr>
    </w:p>
    <w:p w14:paraId="7806EE02" w14:textId="77777777" w:rsidR="008D311A" w:rsidRDefault="008D311A"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44ED95FD"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CE5C986" w14:textId="77777777" w:rsidR="008D311A" w:rsidRPr="00C329B0" w:rsidRDefault="008D311A" w:rsidP="0098218A">
            <w:pPr>
              <w:spacing w:line="276" w:lineRule="auto"/>
              <w:jc w:val="both"/>
              <w:rPr>
                <w:i/>
              </w:rPr>
            </w:pPr>
            <w:bookmarkStart w:id="16" w:name="_Hlk150032995"/>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670EAD3" w14:textId="77777777" w:rsidR="008D311A" w:rsidRPr="00991B44" w:rsidRDefault="008D311A" w:rsidP="0098218A">
            <w:pPr>
              <w:spacing w:line="276" w:lineRule="auto"/>
              <w:jc w:val="both"/>
              <w:rPr>
                <w:i/>
                <w:color w:val="000000" w:themeColor="text1"/>
              </w:rPr>
            </w:pPr>
            <w:r w:rsidRPr="00991B44">
              <w:rPr>
                <w:i/>
                <w:color w:val="000000" w:themeColor="text1"/>
              </w:rPr>
              <w:t>CP-002</w:t>
            </w:r>
          </w:p>
        </w:tc>
      </w:tr>
      <w:tr w:rsidR="008D311A" w:rsidRPr="00C329B0" w14:paraId="4EC40A7A"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9FF5FB"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8AC8DAD" w14:textId="77777777" w:rsidR="008D311A" w:rsidRPr="00991B44" w:rsidRDefault="008D311A" w:rsidP="0098218A">
            <w:pPr>
              <w:spacing w:line="276" w:lineRule="auto"/>
              <w:jc w:val="both"/>
              <w:rPr>
                <w:i/>
                <w:color w:val="000000" w:themeColor="text1"/>
              </w:rPr>
            </w:pPr>
            <w:r w:rsidRPr="00991B44">
              <w:rPr>
                <w:i/>
                <w:color w:val="000000" w:themeColor="text1"/>
              </w:rPr>
              <w:t xml:space="preserve">Actualizar datos del cliente </w:t>
            </w:r>
          </w:p>
        </w:tc>
      </w:tr>
      <w:tr w:rsidR="008D311A" w:rsidRPr="00C329B0" w14:paraId="58BFD73C"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1D2C1FC"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68CE52" w14:textId="77777777" w:rsidR="008D311A" w:rsidRPr="00991B44" w:rsidRDefault="008D311A" w:rsidP="0098218A">
            <w:pPr>
              <w:spacing w:line="276" w:lineRule="auto"/>
              <w:jc w:val="both"/>
              <w:rPr>
                <w:i/>
                <w:color w:val="000000" w:themeColor="text1"/>
              </w:rPr>
            </w:pPr>
            <w:r w:rsidRPr="00991B44">
              <w:rPr>
                <w:i/>
                <w:color w:val="000000" w:themeColor="text1"/>
              </w:rPr>
              <w:t>Desarrolladores</w:t>
            </w:r>
          </w:p>
        </w:tc>
      </w:tr>
      <w:tr w:rsidR="008D311A" w:rsidRPr="00C329B0" w14:paraId="6019CF62"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B10285"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BBA8D78" w14:textId="77777777" w:rsidR="008D311A" w:rsidRPr="00991B44" w:rsidRDefault="008D311A" w:rsidP="008D311A">
            <w:pPr>
              <w:numPr>
                <w:ilvl w:val="0"/>
                <w:numId w:val="5"/>
              </w:numPr>
              <w:tabs>
                <w:tab w:val="clear" w:pos="720"/>
                <w:tab w:val="num" w:pos="372"/>
              </w:tabs>
              <w:spacing w:line="276" w:lineRule="auto"/>
              <w:ind w:left="709"/>
              <w:jc w:val="both"/>
              <w:rPr>
                <w:i/>
                <w:color w:val="000000" w:themeColor="text1"/>
              </w:rPr>
            </w:pPr>
            <w:r w:rsidRPr="00991B44">
              <w:rPr>
                <w:i/>
                <w:color w:val="000000" w:themeColor="text1"/>
              </w:rPr>
              <w:t>Se ingresan los siguientes parámetros:</w:t>
            </w:r>
          </w:p>
          <w:p w14:paraId="6ED216AC" w14:textId="77777777" w:rsidR="008D311A" w:rsidRPr="00991B44" w:rsidRDefault="008D311A" w:rsidP="0098218A">
            <w:pPr>
              <w:spacing w:line="276" w:lineRule="auto"/>
              <w:ind w:left="709"/>
              <w:jc w:val="both"/>
              <w:rPr>
                <w:i/>
                <w:color w:val="000000" w:themeColor="text1"/>
                <w:lang w:val="es-EC"/>
              </w:rPr>
            </w:pPr>
            <w:r w:rsidRPr="00991B44">
              <w:rPr>
                <w:i/>
                <w:iCs/>
                <w:color w:val="000000" w:themeColor="text1"/>
                <w:lang w:val="es-EC"/>
              </w:rPr>
              <w:t>CI</w:t>
            </w:r>
            <w:r w:rsidRPr="00991B44">
              <w:rPr>
                <w:i/>
                <w:color w:val="000000" w:themeColor="text1"/>
                <w:lang w:val="es-EC"/>
              </w:rPr>
              <w:tab/>
            </w:r>
            <w:r w:rsidRPr="00991B44">
              <w:rPr>
                <w:i/>
                <w:iCs/>
                <w:color w:val="000000" w:themeColor="text1"/>
                <w:lang w:val="es-EC"/>
              </w:rPr>
              <w:t xml:space="preserve">                           “0950789823”</w:t>
            </w:r>
          </w:p>
          <w:p w14:paraId="0CBCBBD9" w14:textId="77777777" w:rsidR="008D311A" w:rsidRPr="00991B44" w:rsidRDefault="008D311A" w:rsidP="008D311A">
            <w:pPr>
              <w:numPr>
                <w:ilvl w:val="0"/>
                <w:numId w:val="6"/>
              </w:numPr>
              <w:spacing w:line="276" w:lineRule="auto"/>
              <w:ind w:left="709"/>
              <w:jc w:val="both"/>
              <w:rPr>
                <w:i/>
                <w:color w:val="000000" w:themeColor="text1"/>
              </w:rPr>
            </w:pPr>
            <w:r w:rsidRPr="00991B44">
              <w:rPr>
                <w:i/>
                <w:color w:val="000000" w:themeColor="text1"/>
              </w:rPr>
              <w:t>Hacer clic en el botón Buscar</w:t>
            </w:r>
          </w:p>
          <w:p w14:paraId="3F7F34F2" w14:textId="77777777" w:rsidR="008D311A" w:rsidRPr="00991B44" w:rsidRDefault="008D311A" w:rsidP="008D311A">
            <w:pPr>
              <w:numPr>
                <w:ilvl w:val="0"/>
                <w:numId w:val="6"/>
              </w:numPr>
              <w:spacing w:line="276" w:lineRule="auto"/>
              <w:ind w:left="709"/>
              <w:jc w:val="both"/>
              <w:rPr>
                <w:i/>
                <w:color w:val="000000" w:themeColor="text1"/>
              </w:rPr>
            </w:pPr>
            <w:r w:rsidRPr="00991B44">
              <w:rPr>
                <w:i/>
                <w:color w:val="000000" w:themeColor="text1"/>
              </w:rPr>
              <w:t xml:space="preserve">Se </w:t>
            </w:r>
            <w:r>
              <w:rPr>
                <w:i/>
                <w:color w:val="000000" w:themeColor="text1"/>
              </w:rPr>
              <w:t>muestran</w:t>
            </w:r>
            <w:r w:rsidRPr="00991B44">
              <w:rPr>
                <w:i/>
                <w:color w:val="000000" w:themeColor="text1"/>
              </w:rPr>
              <w:t xml:space="preserve"> los siguientes parámetros:</w:t>
            </w:r>
          </w:p>
          <w:p w14:paraId="0E1EFBD6" w14:textId="77777777" w:rsidR="008D311A" w:rsidRPr="00991B44" w:rsidRDefault="008D311A" w:rsidP="0098218A">
            <w:pPr>
              <w:spacing w:line="276" w:lineRule="auto"/>
              <w:ind w:left="709"/>
              <w:jc w:val="both"/>
              <w:rPr>
                <w:i/>
                <w:iCs/>
                <w:color w:val="000000" w:themeColor="text1"/>
                <w:lang w:val="es-EC"/>
              </w:rPr>
            </w:pPr>
            <w:proofErr w:type="spellStart"/>
            <w:r w:rsidRPr="00991B44">
              <w:rPr>
                <w:i/>
                <w:iCs/>
                <w:color w:val="000000" w:themeColor="text1"/>
                <w:lang w:val="es-EC"/>
              </w:rPr>
              <w:t>NombreYApellido</w:t>
            </w:r>
            <w:proofErr w:type="spellEnd"/>
            <w:r w:rsidRPr="00991B44">
              <w:rPr>
                <w:i/>
                <w:color w:val="000000" w:themeColor="text1"/>
                <w:lang w:val="es-EC"/>
              </w:rPr>
              <w:tab/>
              <w:t xml:space="preserve">   </w:t>
            </w:r>
            <w:r w:rsidRPr="00991B44">
              <w:rPr>
                <w:i/>
                <w:iCs/>
                <w:color w:val="000000" w:themeColor="text1"/>
                <w:lang w:val="es-EC"/>
              </w:rPr>
              <w:t>“María Basurto”</w:t>
            </w:r>
          </w:p>
          <w:p w14:paraId="55B00500" w14:textId="77777777" w:rsidR="008D311A" w:rsidRPr="00C47CFB" w:rsidRDefault="008D311A" w:rsidP="0098218A">
            <w:pPr>
              <w:spacing w:line="276" w:lineRule="auto"/>
              <w:ind w:left="709"/>
              <w:rPr>
                <w:i/>
                <w:iCs/>
                <w:color w:val="000000" w:themeColor="text1"/>
                <w:lang w:val="es-EC"/>
              </w:rPr>
            </w:pPr>
            <w:r w:rsidRPr="00C47CFB">
              <w:rPr>
                <w:i/>
                <w:iCs/>
                <w:color w:val="000000" w:themeColor="text1"/>
                <w:lang w:val="es-EC"/>
              </w:rPr>
              <w:t>Email</w:t>
            </w:r>
            <w:r w:rsidRPr="00C47CFB">
              <w:rPr>
                <w:i/>
                <w:color w:val="000000" w:themeColor="text1"/>
                <w:lang w:val="es-EC"/>
              </w:rPr>
              <w:tab/>
            </w:r>
            <w:r w:rsidRPr="00C47CFB">
              <w:rPr>
                <w:i/>
                <w:iCs/>
                <w:color w:val="000000" w:themeColor="text1"/>
                <w:lang w:val="es-EC"/>
              </w:rPr>
              <w:t xml:space="preserve">                           “</w:t>
            </w:r>
            <w:hyperlink r:id="rId9" w:history="1">
              <w:r w:rsidRPr="00C47CFB">
                <w:rPr>
                  <w:rStyle w:val="Hipervnculo"/>
                  <w:i/>
                  <w:iCs/>
                  <w:color w:val="000000" w:themeColor="text1"/>
                  <w:lang w:val="es-EC"/>
                </w:rPr>
                <w:t>mariaB08@gmail.com</w:t>
              </w:r>
            </w:hyperlink>
            <w:r w:rsidRPr="00C47CFB">
              <w:rPr>
                <w:i/>
                <w:iCs/>
                <w:color w:val="000000" w:themeColor="text1"/>
                <w:lang w:val="es-EC"/>
              </w:rPr>
              <w:t>”</w:t>
            </w:r>
          </w:p>
          <w:p w14:paraId="5CBCBD0C" w14:textId="77777777" w:rsidR="008D311A" w:rsidRPr="00991B44" w:rsidRDefault="008D311A" w:rsidP="0098218A">
            <w:pPr>
              <w:spacing w:line="276" w:lineRule="auto"/>
              <w:ind w:left="709"/>
              <w:rPr>
                <w:i/>
                <w:iCs/>
                <w:color w:val="000000" w:themeColor="text1"/>
                <w:lang w:val="en-US"/>
              </w:rPr>
            </w:pPr>
            <w:proofErr w:type="spellStart"/>
            <w:r w:rsidRPr="00991B44">
              <w:rPr>
                <w:i/>
                <w:iCs/>
                <w:color w:val="000000" w:themeColor="text1"/>
                <w:lang w:val="en-US"/>
              </w:rPr>
              <w:t>Contrase</w:t>
            </w:r>
            <w:r>
              <w:rPr>
                <w:i/>
                <w:iCs/>
                <w:color w:val="000000" w:themeColor="text1"/>
                <w:lang w:val="en-US"/>
              </w:rPr>
              <w:t>n</w:t>
            </w:r>
            <w:r w:rsidRPr="00991B44">
              <w:rPr>
                <w:i/>
                <w:iCs/>
                <w:color w:val="000000" w:themeColor="text1"/>
                <w:lang w:val="en-US"/>
              </w:rPr>
              <w:t>a</w:t>
            </w:r>
            <w:proofErr w:type="spellEnd"/>
            <w:r w:rsidRPr="00991B44">
              <w:rPr>
                <w:i/>
                <w:iCs/>
                <w:color w:val="000000" w:themeColor="text1"/>
                <w:lang w:val="en-US"/>
              </w:rPr>
              <w:t xml:space="preserve">                  </w:t>
            </w:r>
            <w:proofErr w:type="gramStart"/>
            <w:r w:rsidRPr="00991B44">
              <w:rPr>
                <w:i/>
                <w:iCs/>
                <w:color w:val="000000" w:themeColor="text1"/>
                <w:lang w:val="en-US"/>
              </w:rPr>
              <w:t xml:space="preserve">   “</w:t>
            </w:r>
            <w:proofErr w:type="gramEnd"/>
            <w:r w:rsidRPr="00991B44">
              <w:rPr>
                <w:i/>
                <w:iCs/>
                <w:color w:val="000000" w:themeColor="text1"/>
                <w:lang w:val="en-US"/>
              </w:rPr>
              <w:t>Maria08B”</w:t>
            </w:r>
          </w:p>
          <w:p w14:paraId="4FAD4C5A" w14:textId="77777777" w:rsidR="008D311A" w:rsidRDefault="008D311A" w:rsidP="0098218A">
            <w:pPr>
              <w:spacing w:line="276" w:lineRule="auto"/>
              <w:ind w:left="709"/>
              <w:rPr>
                <w:i/>
                <w:color w:val="000000" w:themeColor="text1"/>
                <w:lang w:val="es-EC"/>
              </w:rPr>
            </w:pPr>
            <w:proofErr w:type="spellStart"/>
            <w:r w:rsidRPr="00991B44">
              <w:rPr>
                <w:i/>
                <w:color w:val="000000" w:themeColor="text1"/>
                <w:lang w:val="es-EC"/>
              </w:rPr>
              <w:t>ConfirmarContrase</w:t>
            </w:r>
            <w:r>
              <w:rPr>
                <w:i/>
                <w:color w:val="000000" w:themeColor="text1"/>
                <w:lang w:val="es-EC"/>
              </w:rPr>
              <w:t>n</w:t>
            </w:r>
            <w:r w:rsidRPr="00991B44">
              <w:rPr>
                <w:i/>
                <w:color w:val="000000" w:themeColor="text1"/>
                <w:lang w:val="es-EC"/>
              </w:rPr>
              <w:t>a</w:t>
            </w:r>
            <w:proofErr w:type="spellEnd"/>
            <w:r w:rsidRPr="00991B44">
              <w:rPr>
                <w:i/>
                <w:color w:val="000000" w:themeColor="text1"/>
                <w:lang w:val="es-EC"/>
              </w:rPr>
              <w:t xml:space="preserve">    “Maria08B”</w:t>
            </w:r>
          </w:p>
          <w:p w14:paraId="4656EE1D" w14:textId="77777777" w:rsidR="008D311A" w:rsidRPr="00991B44" w:rsidRDefault="008D311A" w:rsidP="008D311A">
            <w:pPr>
              <w:numPr>
                <w:ilvl w:val="0"/>
                <w:numId w:val="5"/>
              </w:numPr>
              <w:tabs>
                <w:tab w:val="clear" w:pos="720"/>
                <w:tab w:val="num" w:pos="372"/>
              </w:tabs>
              <w:spacing w:line="276" w:lineRule="auto"/>
              <w:ind w:left="709"/>
              <w:jc w:val="both"/>
              <w:rPr>
                <w:i/>
                <w:color w:val="000000" w:themeColor="text1"/>
              </w:rPr>
            </w:pPr>
            <w:r>
              <w:rPr>
                <w:i/>
                <w:color w:val="000000" w:themeColor="text1"/>
              </w:rPr>
              <w:t xml:space="preserve">El usuario puede cambiar el valor de los </w:t>
            </w:r>
            <w:r w:rsidRPr="00991B44">
              <w:rPr>
                <w:i/>
                <w:color w:val="000000" w:themeColor="text1"/>
              </w:rPr>
              <w:t>parámetros:</w:t>
            </w:r>
          </w:p>
          <w:p w14:paraId="0FF9AB13" w14:textId="77777777" w:rsidR="008D311A" w:rsidRPr="00991B44" w:rsidRDefault="008D311A" w:rsidP="0098218A">
            <w:pPr>
              <w:spacing w:line="276" w:lineRule="auto"/>
              <w:ind w:left="709"/>
              <w:jc w:val="both"/>
              <w:rPr>
                <w:i/>
                <w:iCs/>
                <w:color w:val="000000" w:themeColor="text1"/>
                <w:lang w:val="es-EC"/>
              </w:rPr>
            </w:pPr>
            <w:proofErr w:type="spellStart"/>
            <w:r w:rsidRPr="00991B44">
              <w:rPr>
                <w:i/>
                <w:iCs/>
                <w:color w:val="000000" w:themeColor="text1"/>
                <w:lang w:val="es-EC"/>
              </w:rPr>
              <w:t>NombreYApellido</w:t>
            </w:r>
            <w:proofErr w:type="spellEnd"/>
            <w:r w:rsidRPr="00991B44">
              <w:rPr>
                <w:i/>
                <w:color w:val="000000" w:themeColor="text1"/>
                <w:lang w:val="es-EC"/>
              </w:rPr>
              <w:tab/>
              <w:t xml:space="preserve">   </w:t>
            </w:r>
            <w:r w:rsidRPr="00991B44">
              <w:rPr>
                <w:i/>
                <w:iCs/>
                <w:color w:val="000000" w:themeColor="text1"/>
                <w:lang w:val="es-EC"/>
              </w:rPr>
              <w:t>“</w:t>
            </w:r>
            <w:r>
              <w:rPr>
                <w:i/>
                <w:iCs/>
                <w:color w:val="000000" w:themeColor="text1"/>
                <w:lang w:val="es-EC"/>
              </w:rPr>
              <w:t>Camila López</w:t>
            </w:r>
            <w:r w:rsidRPr="00991B44">
              <w:rPr>
                <w:i/>
                <w:iCs/>
                <w:color w:val="000000" w:themeColor="text1"/>
                <w:lang w:val="es-EC"/>
              </w:rPr>
              <w:t>”</w:t>
            </w:r>
          </w:p>
          <w:p w14:paraId="7824B7E3" w14:textId="77777777" w:rsidR="008D311A" w:rsidRPr="00F45BB2" w:rsidRDefault="008D311A" w:rsidP="0098218A">
            <w:pPr>
              <w:spacing w:line="276" w:lineRule="auto"/>
              <w:ind w:left="709"/>
              <w:rPr>
                <w:i/>
                <w:iCs/>
                <w:color w:val="000000" w:themeColor="text1"/>
                <w:lang w:val="es-EC"/>
              </w:rPr>
            </w:pPr>
            <w:r w:rsidRPr="00F45BB2">
              <w:rPr>
                <w:i/>
                <w:iCs/>
                <w:color w:val="000000" w:themeColor="text1"/>
                <w:lang w:val="es-EC"/>
              </w:rPr>
              <w:t>Email</w:t>
            </w:r>
            <w:r w:rsidRPr="00F45BB2">
              <w:rPr>
                <w:i/>
                <w:color w:val="000000" w:themeColor="text1"/>
                <w:lang w:val="es-EC"/>
              </w:rPr>
              <w:tab/>
            </w:r>
            <w:r w:rsidRPr="00F45BB2">
              <w:rPr>
                <w:i/>
                <w:iCs/>
                <w:color w:val="000000" w:themeColor="text1"/>
                <w:lang w:val="es-EC"/>
              </w:rPr>
              <w:t xml:space="preserve">                           “</w:t>
            </w:r>
            <w:hyperlink r:id="rId10" w:history="1">
              <w:r w:rsidRPr="00F45BB2">
                <w:rPr>
                  <w:rStyle w:val="Hipervnculo"/>
                  <w:i/>
                  <w:iCs/>
                  <w:color w:val="000000" w:themeColor="text1"/>
                  <w:lang w:val="es-EC"/>
                </w:rPr>
                <w:t>CamilaL01@gmail.com</w:t>
              </w:r>
            </w:hyperlink>
            <w:r w:rsidRPr="00F45BB2">
              <w:rPr>
                <w:i/>
                <w:iCs/>
                <w:color w:val="000000" w:themeColor="text1"/>
                <w:lang w:val="es-EC"/>
              </w:rPr>
              <w:t>”</w:t>
            </w:r>
          </w:p>
          <w:p w14:paraId="33AF8450" w14:textId="77777777" w:rsidR="008D311A" w:rsidRPr="00F45BB2" w:rsidRDefault="008D311A" w:rsidP="0098218A">
            <w:pPr>
              <w:spacing w:line="276" w:lineRule="auto"/>
              <w:ind w:left="709"/>
              <w:rPr>
                <w:i/>
                <w:iCs/>
                <w:color w:val="000000" w:themeColor="text1"/>
                <w:lang w:val="es-EC"/>
              </w:rPr>
            </w:pPr>
            <w:proofErr w:type="spellStart"/>
            <w:r w:rsidRPr="00F45BB2">
              <w:rPr>
                <w:i/>
                <w:iCs/>
                <w:color w:val="000000" w:themeColor="text1"/>
                <w:lang w:val="es-EC"/>
              </w:rPr>
              <w:t>Contrasena</w:t>
            </w:r>
            <w:proofErr w:type="spellEnd"/>
            <w:r w:rsidRPr="00F45BB2">
              <w:rPr>
                <w:i/>
                <w:iCs/>
                <w:color w:val="000000" w:themeColor="text1"/>
                <w:lang w:val="es-EC"/>
              </w:rPr>
              <w:t xml:space="preserve">                     “Camila0B”</w:t>
            </w:r>
          </w:p>
          <w:p w14:paraId="6F73CCD9" w14:textId="77777777" w:rsidR="008D311A" w:rsidRPr="00F45BB2" w:rsidRDefault="008D311A" w:rsidP="0098218A">
            <w:pPr>
              <w:spacing w:line="276" w:lineRule="auto"/>
              <w:ind w:left="709"/>
              <w:rPr>
                <w:i/>
                <w:color w:val="000000" w:themeColor="text1"/>
                <w:lang w:val="es-EC"/>
              </w:rPr>
            </w:pPr>
            <w:proofErr w:type="spellStart"/>
            <w:r w:rsidRPr="00991B44">
              <w:rPr>
                <w:i/>
                <w:color w:val="000000" w:themeColor="text1"/>
                <w:lang w:val="es-EC"/>
              </w:rPr>
              <w:t>ConfirmarContrase</w:t>
            </w:r>
            <w:r>
              <w:rPr>
                <w:i/>
                <w:color w:val="000000" w:themeColor="text1"/>
                <w:lang w:val="es-EC"/>
              </w:rPr>
              <w:t>n</w:t>
            </w:r>
            <w:r w:rsidRPr="00991B44">
              <w:rPr>
                <w:i/>
                <w:color w:val="000000" w:themeColor="text1"/>
                <w:lang w:val="es-EC"/>
              </w:rPr>
              <w:t>a</w:t>
            </w:r>
            <w:proofErr w:type="spellEnd"/>
            <w:r w:rsidRPr="00991B44">
              <w:rPr>
                <w:i/>
                <w:color w:val="000000" w:themeColor="text1"/>
                <w:lang w:val="es-EC"/>
              </w:rPr>
              <w:t xml:space="preserve">    </w:t>
            </w:r>
            <w:r>
              <w:rPr>
                <w:i/>
                <w:color w:val="000000" w:themeColor="text1"/>
                <w:lang w:val="es-EC"/>
              </w:rPr>
              <w:t>“Camila</w:t>
            </w:r>
            <w:r w:rsidRPr="00991B44">
              <w:rPr>
                <w:i/>
                <w:color w:val="000000" w:themeColor="text1"/>
                <w:lang w:val="es-EC"/>
              </w:rPr>
              <w:t>08”</w:t>
            </w:r>
          </w:p>
          <w:p w14:paraId="48868E3A" w14:textId="77777777" w:rsidR="008D311A" w:rsidRPr="00991B44" w:rsidRDefault="008D311A" w:rsidP="008D311A">
            <w:pPr>
              <w:pStyle w:val="Prrafodelista"/>
              <w:numPr>
                <w:ilvl w:val="0"/>
                <w:numId w:val="15"/>
              </w:numPr>
              <w:spacing w:line="276" w:lineRule="auto"/>
              <w:jc w:val="both"/>
              <w:rPr>
                <w:i/>
                <w:color w:val="000000" w:themeColor="text1"/>
              </w:rPr>
            </w:pPr>
            <w:r w:rsidRPr="00991B44">
              <w:rPr>
                <w:i/>
                <w:color w:val="000000" w:themeColor="text1"/>
              </w:rPr>
              <w:t>Hacer clic en el botón Actualizar.</w:t>
            </w:r>
          </w:p>
          <w:p w14:paraId="6D0B2866" w14:textId="77777777" w:rsidR="008D311A" w:rsidRPr="00991B44" w:rsidRDefault="008D311A" w:rsidP="0098218A">
            <w:pPr>
              <w:spacing w:line="276" w:lineRule="auto"/>
              <w:jc w:val="both"/>
              <w:rPr>
                <w:i/>
                <w:color w:val="000000" w:themeColor="text1"/>
              </w:rPr>
            </w:pPr>
          </w:p>
        </w:tc>
      </w:tr>
      <w:tr w:rsidR="008D311A" w:rsidRPr="00C329B0" w14:paraId="7DA8E099"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35C608"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EFAFC2A" w14:textId="77777777" w:rsidR="008D311A" w:rsidRPr="00991B44" w:rsidRDefault="008D311A" w:rsidP="0098218A">
            <w:pPr>
              <w:spacing w:line="276" w:lineRule="auto"/>
              <w:jc w:val="both"/>
              <w:rPr>
                <w:i/>
                <w:color w:val="000000" w:themeColor="text1"/>
              </w:rPr>
            </w:pPr>
            <w:r w:rsidRPr="00991B44">
              <w:rPr>
                <w:i/>
                <w:color w:val="000000" w:themeColor="text1"/>
              </w:rPr>
              <w:t>Tener un registro existente en el sistema</w:t>
            </w:r>
          </w:p>
        </w:tc>
      </w:tr>
      <w:tr w:rsidR="008D311A" w:rsidRPr="00C329B0" w14:paraId="51B72367"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2BD4BD6"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132D21" w14:textId="77777777" w:rsidR="008D311A" w:rsidRPr="00991B44" w:rsidRDefault="008D311A" w:rsidP="0098218A">
            <w:pPr>
              <w:spacing w:line="276" w:lineRule="auto"/>
              <w:jc w:val="both"/>
              <w:rPr>
                <w:i/>
                <w:color w:val="000000" w:themeColor="text1"/>
              </w:rPr>
            </w:pPr>
            <w:r w:rsidRPr="00991B44">
              <w:rPr>
                <w:i/>
                <w:color w:val="000000" w:themeColor="text1"/>
              </w:rPr>
              <w:t xml:space="preserve">El usuario será actualizado en </w:t>
            </w:r>
            <w:r>
              <w:rPr>
                <w:i/>
                <w:color w:val="000000" w:themeColor="text1"/>
              </w:rPr>
              <w:t>el sistema</w:t>
            </w:r>
            <w:r w:rsidRPr="00991B44">
              <w:rPr>
                <w:i/>
                <w:color w:val="000000" w:themeColor="text1"/>
              </w:rPr>
              <w:t xml:space="preserve">. </w:t>
            </w:r>
          </w:p>
        </w:tc>
      </w:tr>
      <w:tr w:rsidR="008D311A" w:rsidRPr="00C329B0" w14:paraId="0F98A00B"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9D60D24"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C31F68" w14:textId="77777777" w:rsidR="008D311A" w:rsidRPr="00991B44" w:rsidRDefault="008D311A" w:rsidP="0098218A">
            <w:pPr>
              <w:spacing w:line="276" w:lineRule="auto"/>
              <w:jc w:val="both"/>
              <w:rPr>
                <w:i/>
                <w:color w:val="000000" w:themeColor="text1"/>
              </w:rPr>
            </w:pPr>
            <w:r w:rsidRPr="00991B44">
              <w:rPr>
                <w:i/>
                <w:color w:val="000000" w:themeColor="text1"/>
              </w:rPr>
              <w:t>Usuario actualizado con éxito.</w:t>
            </w:r>
          </w:p>
        </w:tc>
      </w:tr>
      <w:tr w:rsidR="008D311A" w:rsidRPr="00C329B0" w14:paraId="6AD43E7E"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D406F81"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0299D4" w14:textId="77777777" w:rsidR="008D311A" w:rsidRPr="00991B44" w:rsidRDefault="008D311A" w:rsidP="0098218A">
            <w:pPr>
              <w:spacing w:line="276" w:lineRule="auto"/>
              <w:jc w:val="both"/>
              <w:rPr>
                <w:i/>
                <w:color w:val="000000" w:themeColor="text1"/>
              </w:rPr>
            </w:pPr>
            <w:r w:rsidRPr="00991B44">
              <w:rPr>
                <w:i/>
                <w:color w:val="000000" w:themeColor="text1"/>
              </w:rPr>
              <w:t>Exitoso</w:t>
            </w:r>
          </w:p>
        </w:tc>
      </w:tr>
      <w:tr w:rsidR="008D311A" w:rsidRPr="00C329B0" w14:paraId="0AAAD3C0"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6E57DD" w14:textId="77777777" w:rsidR="008D311A" w:rsidRPr="00C329B0" w:rsidRDefault="008D311A" w:rsidP="0098218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2DAF4D" w14:textId="77777777" w:rsidR="008D311A" w:rsidRPr="00C329B0" w:rsidRDefault="008D311A" w:rsidP="0098218A">
            <w:pPr>
              <w:spacing w:line="276" w:lineRule="auto"/>
              <w:jc w:val="both"/>
              <w:rPr>
                <w:i/>
                <w:color w:val="0000FF"/>
              </w:rPr>
            </w:pPr>
            <w:r w:rsidRPr="00C329B0">
              <w:rPr>
                <w:i/>
                <w:color w:val="0000FF"/>
              </w:rPr>
              <w:t xml:space="preserve"> </w:t>
            </w:r>
            <w:r w:rsidRPr="00A24DBA">
              <w:rPr>
                <w:i/>
                <w:color w:val="000000" w:themeColor="text1"/>
              </w:rPr>
              <w:t xml:space="preserve">Se aplican validaciones en el caso del CI, Contraseña, </w:t>
            </w:r>
            <w:proofErr w:type="spellStart"/>
            <w:r w:rsidRPr="00A24DBA">
              <w:rPr>
                <w:i/>
                <w:color w:val="000000" w:themeColor="text1"/>
              </w:rPr>
              <w:t>ConfirmarContraseña</w:t>
            </w:r>
            <w:proofErr w:type="spellEnd"/>
            <w:r w:rsidRPr="00A24DBA">
              <w:rPr>
                <w:i/>
                <w:color w:val="000000" w:themeColor="text1"/>
              </w:rPr>
              <w:t>. Aparte de la validación general que el usuario debe completar todos los campos para registrarse</w:t>
            </w:r>
          </w:p>
        </w:tc>
      </w:tr>
      <w:bookmarkEnd w:id="16"/>
    </w:tbl>
    <w:p w14:paraId="568A17C3" w14:textId="77777777" w:rsidR="008D311A" w:rsidRDefault="008D311A" w:rsidP="008D311A">
      <w:pPr>
        <w:spacing w:line="276" w:lineRule="auto"/>
        <w:ind w:left="709"/>
        <w:jc w:val="both"/>
        <w:rPr>
          <w:i/>
          <w:color w:val="0000FF"/>
        </w:rPr>
      </w:pPr>
    </w:p>
    <w:p w14:paraId="0ABE685A" w14:textId="77777777" w:rsidR="008D311A" w:rsidRDefault="008D311A" w:rsidP="008D311A">
      <w:pPr>
        <w:spacing w:line="276" w:lineRule="auto"/>
        <w:ind w:left="709"/>
        <w:jc w:val="both"/>
        <w:rPr>
          <w:i/>
          <w:color w:val="0000FF"/>
        </w:rPr>
      </w:pPr>
    </w:p>
    <w:p w14:paraId="45B60B0E" w14:textId="77777777" w:rsidR="008D311A" w:rsidRDefault="008D311A" w:rsidP="008D311A">
      <w:pPr>
        <w:spacing w:line="276" w:lineRule="auto"/>
        <w:ind w:left="709"/>
        <w:jc w:val="both"/>
        <w:rPr>
          <w:i/>
          <w:color w:val="0000FF"/>
        </w:rPr>
      </w:pPr>
    </w:p>
    <w:p w14:paraId="00838286" w14:textId="77777777" w:rsidR="00770DBC" w:rsidRDefault="00770DBC" w:rsidP="008D311A">
      <w:pPr>
        <w:spacing w:line="276" w:lineRule="auto"/>
        <w:ind w:left="709"/>
        <w:jc w:val="both"/>
        <w:rPr>
          <w:i/>
          <w:color w:val="0000FF"/>
        </w:rPr>
      </w:pPr>
    </w:p>
    <w:p w14:paraId="4EB5D7EA" w14:textId="77777777" w:rsidR="00770DBC" w:rsidRDefault="00770DBC" w:rsidP="008D311A">
      <w:pPr>
        <w:spacing w:line="276" w:lineRule="auto"/>
        <w:ind w:left="709"/>
        <w:jc w:val="both"/>
        <w:rPr>
          <w:i/>
          <w:color w:val="0000FF"/>
        </w:rPr>
      </w:pPr>
    </w:p>
    <w:p w14:paraId="0BF21D1B" w14:textId="77777777" w:rsidR="00770DBC" w:rsidRDefault="00770DBC" w:rsidP="008D311A">
      <w:pPr>
        <w:spacing w:line="276" w:lineRule="auto"/>
        <w:ind w:left="709"/>
        <w:jc w:val="both"/>
        <w:rPr>
          <w:i/>
          <w:color w:val="0000FF"/>
        </w:rPr>
      </w:pPr>
    </w:p>
    <w:p w14:paraId="2F9E8EFA" w14:textId="77777777" w:rsidR="00770DBC" w:rsidRDefault="00770DBC" w:rsidP="008D311A">
      <w:pPr>
        <w:spacing w:line="276" w:lineRule="auto"/>
        <w:ind w:left="709"/>
        <w:jc w:val="both"/>
        <w:rPr>
          <w:i/>
          <w:color w:val="0000FF"/>
        </w:rPr>
      </w:pPr>
    </w:p>
    <w:p w14:paraId="586A1586" w14:textId="77777777" w:rsidR="00770DBC" w:rsidRDefault="00770DBC" w:rsidP="008D311A">
      <w:pPr>
        <w:spacing w:line="276" w:lineRule="auto"/>
        <w:ind w:left="709"/>
        <w:jc w:val="both"/>
        <w:rPr>
          <w:i/>
          <w:color w:val="0000FF"/>
        </w:rPr>
      </w:pPr>
    </w:p>
    <w:p w14:paraId="4164B0EB" w14:textId="77777777" w:rsidR="00770DBC" w:rsidRDefault="00770DBC" w:rsidP="008D311A">
      <w:pPr>
        <w:spacing w:line="276" w:lineRule="auto"/>
        <w:ind w:left="709"/>
        <w:jc w:val="both"/>
        <w:rPr>
          <w:i/>
          <w:color w:val="0000FF"/>
        </w:rPr>
      </w:pPr>
    </w:p>
    <w:p w14:paraId="1DA1B430" w14:textId="77777777" w:rsidR="00770DBC" w:rsidRDefault="00770DBC" w:rsidP="008D311A">
      <w:pPr>
        <w:spacing w:line="276" w:lineRule="auto"/>
        <w:ind w:left="709"/>
        <w:jc w:val="both"/>
        <w:rPr>
          <w:i/>
          <w:color w:val="0000FF"/>
        </w:rPr>
      </w:pPr>
    </w:p>
    <w:p w14:paraId="56D14E0B" w14:textId="77777777" w:rsidR="00770DBC" w:rsidRDefault="00770DBC" w:rsidP="008D311A">
      <w:pPr>
        <w:spacing w:line="276" w:lineRule="auto"/>
        <w:ind w:left="709"/>
        <w:jc w:val="both"/>
        <w:rPr>
          <w:i/>
          <w:color w:val="0000FF"/>
        </w:rPr>
      </w:pPr>
    </w:p>
    <w:p w14:paraId="77F552E5" w14:textId="77777777" w:rsidR="00770DBC" w:rsidRDefault="00770DBC" w:rsidP="008D311A">
      <w:pPr>
        <w:spacing w:line="276" w:lineRule="auto"/>
        <w:ind w:left="709"/>
        <w:jc w:val="both"/>
        <w:rPr>
          <w:i/>
          <w:color w:val="0000FF"/>
        </w:rPr>
      </w:pPr>
    </w:p>
    <w:p w14:paraId="7C968224" w14:textId="77777777" w:rsidR="00770DBC" w:rsidRDefault="00770DBC" w:rsidP="008D311A">
      <w:pPr>
        <w:spacing w:line="276" w:lineRule="auto"/>
        <w:ind w:left="709"/>
        <w:jc w:val="both"/>
        <w:rPr>
          <w:i/>
          <w:color w:val="0000FF"/>
        </w:rPr>
      </w:pPr>
    </w:p>
    <w:p w14:paraId="1A77387E" w14:textId="77777777" w:rsidR="00770DBC" w:rsidRDefault="00770DBC" w:rsidP="008D311A">
      <w:pPr>
        <w:spacing w:line="276" w:lineRule="auto"/>
        <w:ind w:left="709"/>
        <w:jc w:val="both"/>
        <w:rPr>
          <w:i/>
          <w:color w:val="0000FF"/>
        </w:rPr>
      </w:pPr>
    </w:p>
    <w:p w14:paraId="3DCAF1F1" w14:textId="77777777" w:rsidR="00770DBC" w:rsidRDefault="00770DBC"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770DBC" w:rsidRPr="00C329B0" w14:paraId="218E782E" w14:textId="77777777" w:rsidTr="00C1028B">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1B68E5" w14:textId="77777777" w:rsidR="00770DBC" w:rsidRPr="004C3FA0" w:rsidRDefault="00770DBC" w:rsidP="00C1028B">
            <w:pPr>
              <w:spacing w:line="276" w:lineRule="auto"/>
              <w:jc w:val="both"/>
              <w:rPr>
                <w:i/>
                <w:color w:val="000000" w:themeColor="text1"/>
              </w:rPr>
            </w:pPr>
            <w:r w:rsidRPr="004C3FA0">
              <w:rPr>
                <w:b/>
                <w:bCs/>
                <w:i/>
                <w:color w:val="000000" w:themeColor="text1"/>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93FE45" w14:textId="5A8EACDF" w:rsidR="00770DBC" w:rsidRPr="004C3FA0" w:rsidRDefault="00770DBC" w:rsidP="00C1028B">
            <w:pPr>
              <w:spacing w:line="276" w:lineRule="auto"/>
              <w:jc w:val="both"/>
              <w:rPr>
                <w:i/>
                <w:color w:val="000000" w:themeColor="text1"/>
              </w:rPr>
            </w:pPr>
            <w:r w:rsidRPr="004C3FA0">
              <w:rPr>
                <w:i/>
                <w:color w:val="000000" w:themeColor="text1"/>
              </w:rPr>
              <w:t>CP-0</w:t>
            </w:r>
            <w:r>
              <w:rPr>
                <w:i/>
                <w:color w:val="000000" w:themeColor="text1"/>
              </w:rPr>
              <w:t>03</w:t>
            </w:r>
          </w:p>
        </w:tc>
      </w:tr>
      <w:tr w:rsidR="00770DBC" w:rsidRPr="00C329B0" w14:paraId="642421BA" w14:textId="77777777" w:rsidTr="00C1028B">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1A551C0" w14:textId="77777777" w:rsidR="00770DBC" w:rsidRPr="004C3FA0" w:rsidRDefault="00770DBC" w:rsidP="00C1028B">
            <w:pPr>
              <w:spacing w:line="276" w:lineRule="auto"/>
              <w:jc w:val="both"/>
              <w:rPr>
                <w:i/>
                <w:color w:val="000000" w:themeColor="text1"/>
              </w:rPr>
            </w:pPr>
            <w:r w:rsidRPr="004C3FA0">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E3E392B" w14:textId="2DB08990" w:rsidR="00770DBC" w:rsidRPr="004C3FA0" w:rsidRDefault="00770DBC" w:rsidP="00C1028B">
            <w:pPr>
              <w:spacing w:line="276" w:lineRule="auto"/>
              <w:jc w:val="both"/>
              <w:rPr>
                <w:i/>
                <w:color w:val="000000" w:themeColor="text1"/>
              </w:rPr>
            </w:pPr>
            <w:r w:rsidRPr="004C3FA0">
              <w:rPr>
                <w:i/>
                <w:color w:val="000000" w:themeColor="text1"/>
              </w:rPr>
              <w:t>Elimina registro del cliente en el sistema</w:t>
            </w:r>
          </w:p>
        </w:tc>
      </w:tr>
      <w:tr w:rsidR="00770DBC" w:rsidRPr="00C329B0" w14:paraId="7B20F1D2" w14:textId="77777777" w:rsidTr="00C1028B">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92EC731" w14:textId="77777777" w:rsidR="00770DBC" w:rsidRPr="004C3FA0" w:rsidRDefault="00770DBC" w:rsidP="00C1028B">
            <w:pPr>
              <w:spacing w:line="276" w:lineRule="auto"/>
              <w:jc w:val="both"/>
              <w:rPr>
                <w:i/>
                <w:color w:val="000000" w:themeColor="text1"/>
              </w:rPr>
            </w:pPr>
            <w:r w:rsidRPr="004C3FA0">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29C8ED8" w14:textId="77777777" w:rsidR="00770DBC" w:rsidRPr="004C3FA0" w:rsidRDefault="00770DBC" w:rsidP="00C1028B">
            <w:pPr>
              <w:spacing w:line="276" w:lineRule="auto"/>
              <w:jc w:val="both"/>
              <w:rPr>
                <w:i/>
                <w:color w:val="000000" w:themeColor="text1"/>
              </w:rPr>
            </w:pPr>
            <w:r w:rsidRPr="004C3FA0">
              <w:rPr>
                <w:i/>
                <w:color w:val="000000" w:themeColor="text1"/>
              </w:rPr>
              <w:t>Desarrolladores</w:t>
            </w:r>
          </w:p>
        </w:tc>
      </w:tr>
      <w:tr w:rsidR="00770DBC" w:rsidRPr="00C329B0" w14:paraId="30254173" w14:textId="77777777" w:rsidTr="00C1028B">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9EA0125" w14:textId="77777777" w:rsidR="00770DBC" w:rsidRPr="004C3FA0" w:rsidRDefault="00770DBC" w:rsidP="00C1028B">
            <w:pPr>
              <w:spacing w:line="276" w:lineRule="auto"/>
              <w:jc w:val="both"/>
              <w:rPr>
                <w:i/>
                <w:color w:val="000000" w:themeColor="text1"/>
              </w:rPr>
            </w:pPr>
            <w:r w:rsidRPr="004C3FA0">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13ACC05" w14:textId="77777777" w:rsidR="00770DBC" w:rsidRPr="004C3FA0" w:rsidRDefault="00770DBC" w:rsidP="00770DBC">
            <w:pPr>
              <w:numPr>
                <w:ilvl w:val="0"/>
                <w:numId w:val="5"/>
              </w:numPr>
              <w:tabs>
                <w:tab w:val="clear" w:pos="720"/>
                <w:tab w:val="num" w:pos="372"/>
              </w:tabs>
              <w:spacing w:line="276" w:lineRule="auto"/>
              <w:ind w:left="709"/>
              <w:jc w:val="both"/>
              <w:rPr>
                <w:i/>
                <w:color w:val="000000" w:themeColor="text1"/>
              </w:rPr>
            </w:pPr>
            <w:r w:rsidRPr="004C3FA0">
              <w:rPr>
                <w:i/>
                <w:color w:val="000000" w:themeColor="text1"/>
              </w:rPr>
              <w:t>Se ingresan los siguientes parámetros:</w:t>
            </w:r>
          </w:p>
          <w:p w14:paraId="27B1C504" w14:textId="77777777" w:rsidR="00770DBC" w:rsidRDefault="00770DBC" w:rsidP="00C1028B">
            <w:pPr>
              <w:spacing w:line="276" w:lineRule="auto"/>
              <w:ind w:left="709"/>
              <w:jc w:val="both"/>
              <w:rPr>
                <w:i/>
                <w:iCs/>
                <w:color w:val="000000" w:themeColor="text1"/>
                <w:lang w:val="es-EC"/>
              </w:rPr>
            </w:pPr>
            <w:r w:rsidRPr="004C3FA0">
              <w:rPr>
                <w:i/>
                <w:iCs/>
                <w:color w:val="000000" w:themeColor="text1"/>
                <w:lang w:val="es-EC"/>
              </w:rPr>
              <w:t>CI</w:t>
            </w:r>
            <w:r w:rsidRPr="004C3FA0">
              <w:rPr>
                <w:i/>
                <w:color w:val="000000" w:themeColor="text1"/>
                <w:lang w:val="es-EC"/>
              </w:rPr>
              <w:tab/>
            </w:r>
            <w:r w:rsidRPr="004C3FA0">
              <w:rPr>
                <w:i/>
                <w:iCs/>
                <w:color w:val="000000" w:themeColor="text1"/>
                <w:lang w:val="es-EC"/>
              </w:rPr>
              <w:t xml:space="preserve">            “</w:t>
            </w:r>
            <w:r w:rsidRPr="00333610">
              <w:rPr>
                <w:i/>
                <w:iCs/>
                <w:color w:val="000000" w:themeColor="text1"/>
                <w:lang w:val="es-EC"/>
              </w:rPr>
              <w:t>0950722823</w:t>
            </w:r>
            <w:r w:rsidRPr="004C3FA0">
              <w:rPr>
                <w:i/>
                <w:iCs/>
                <w:color w:val="000000" w:themeColor="text1"/>
                <w:lang w:val="es-EC"/>
              </w:rPr>
              <w:t>”</w:t>
            </w:r>
          </w:p>
          <w:p w14:paraId="69E00530" w14:textId="77777777" w:rsidR="00770DBC" w:rsidRPr="004C3FA0" w:rsidRDefault="00770DBC" w:rsidP="00C1028B">
            <w:pPr>
              <w:spacing w:line="276" w:lineRule="auto"/>
              <w:ind w:left="709"/>
              <w:jc w:val="both"/>
              <w:rPr>
                <w:i/>
                <w:iCs/>
                <w:color w:val="000000" w:themeColor="text1"/>
                <w:lang w:val="es-EC"/>
              </w:rPr>
            </w:pPr>
            <w:proofErr w:type="spellStart"/>
            <w:r>
              <w:rPr>
                <w:i/>
                <w:iCs/>
                <w:color w:val="000000" w:themeColor="text1"/>
                <w:lang w:val="es-EC"/>
              </w:rPr>
              <w:t>Contrasena</w:t>
            </w:r>
            <w:proofErr w:type="spellEnd"/>
            <w:r>
              <w:rPr>
                <w:i/>
                <w:iCs/>
                <w:color w:val="000000" w:themeColor="text1"/>
                <w:lang w:val="es-EC"/>
              </w:rPr>
              <w:t>:      “</w:t>
            </w:r>
            <w:r w:rsidRPr="00333610">
              <w:rPr>
                <w:i/>
                <w:iCs/>
                <w:color w:val="000000" w:themeColor="text1"/>
                <w:lang w:val="es-EC"/>
              </w:rPr>
              <w:t>Camila08</w:t>
            </w:r>
            <w:r>
              <w:rPr>
                <w:i/>
                <w:iCs/>
                <w:color w:val="000000" w:themeColor="text1"/>
                <w:lang w:val="es-EC"/>
              </w:rPr>
              <w:t>”</w:t>
            </w:r>
          </w:p>
          <w:p w14:paraId="5234015E" w14:textId="77777777" w:rsidR="00770DBC" w:rsidRPr="004C3FA0" w:rsidRDefault="00770DBC" w:rsidP="00770DBC">
            <w:pPr>
              <w:numPr>
                <w:ilvl w:val="0"/>
                <w:numId w:val="6"/>
              </w:numPr>
              <w:spacing w:line="276" w:lineRule="auto"/>
              <w:ind w:left="709"/>
              <w:jc w:val="both"/>
              <w:rPr>
                <w:i/>
                <w:color w:val="000000" w:themeColor="text1"/>
              </w:rPr>
            </w:pPr>
            <w:r w:rsidRPr="004C3FA0">
              <w:rPr>
                <w:i/>
                <w:color w:val="000000" w:themeColor="text1"/>
              </w:rPr>
              <w:t>Hacer clic en el</w:t>
            </w:r>
            <w:r>
              <w:rPr>
                <w:i/>
                <w:color w:val="000000" w:themeColor="text1"/>
              </w:rPr>
              <w:t xml:space="preserve"> </w:t>
            </w:r>
            <w:proofErr w:type="spellStart"/>
            <w:r>
              <w:rPr>
                <w:i/>
                <w:color w:val="000000" w:themeColor="text1"/>
              </w:rPr>
              <w:t>LinkLabel</w:t>
            </w:r>
            <w:proofErr w:type="spellEnd"/>
            <w:r>
              <w:rPr>
                <w:i/>
                <w:color w:val="000000" w:themeColor="text1"/>
              </w:rPr>
              <w:t xml:space="preserve"> Eliminar Cuenta.</w:t>
            </w:r>
          </w:p>
        </w:tc>
      </w:tr>
      <w:tr w:rsidR="00770DBC" w:rsidRPr="00C329B0" w14:paraId="3FAC2551" w14:textId="77777777" w:rsidTr="00C1028B">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4CAB80" w14:textId="77777777" w:rsidR="00770DBC" w:rsidRPr="004C3FA0" w:rsidRDefault="00770DBC" w:rsidP="00C1028B">
            <w:pPr>
              <w:spacing w:line="276" w:lineRule="auto"/>
              <w:jc w:val="both"/>
              <w:rPr>
                <w:i/>
                <w:color w:val="000000" w:themeColor="text1"/>
              </w:rPr>
            </w:pPr>
            <w:r w:rsidRPr="004C3FA0">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85C155B" w14:textId="77777777" w:rsidR="00770DBC" w:rsidRPr="004C3FA0" w:rsidRDefault="00770DBC" w:rsidP="00C1028B">
            <w:pPr>
              <w:spacing w:line="276" w:lineRule="auto"/>
              <w:jc w:val="both"/>
              <w:rPr>
                <w:i/>
                <w:color w:val="000000" w:themeColor="text1"/>
              </w:rPr>
            </w:pPr>
            <w:r w:rsidRPr="004C3FA0">
              <w:rPr>
                <w:i/>
                <w:color w:val="000000" w:themeColor="text1"/>
              </w:rPr>
              <w:t>Haber ingresado correctamente el CI.</w:t>
            </w:r>
          </w:p>
        </w:tc>
      </w:tr>
      <w:tr w:rsidR="00770DBC" w:rsidRPr="00C329B0" w14:paraId="3EFA852B" w14:textId="77777777" w:rsidTr="00C1028B">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A20656C" w14:textId="77777777" w:rsidR="00770DBC" w:rsidRPr="004C3FA0" w:rsidRDefault="00770DBC" w:rsidP="00C1028B">
            <w:pPr>
              <w:spacing w:line="276" w:lineRule="auto"/>
              <w:jc w:val="both"/>
              <w:rPr>
                <w:i/>
                <w:color w:val="000000" w:themeColor="text1"/>
              </w:rPr>
            </w:pPr>
            <w:r w:rsidRPr="004C3FA0">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7DFC7A2" w14:textId="77777777" w:rsidR="00770DBC" w:rsidRPr="004C3FA0" w:rsidRDefault="00770DBC" w:rsidP="00C1028B">
            <w:pPr>
              <w:spacing w:line="276" w:lineRule="auto"/>
              <w:jc w:val="both"/>
              <w:rPr>
                <w:i/>
                <w:color w:val="000000" w:themeColor="text1"/>
              </w:rPr>
            </w:pPr>
            <w:r w:rsidRPr="004C3FA0">
              <w:rPr>
                <w:i/>
                <w:color w:val="000000" w:themeColor="text1"/>
              </w:rPr>
              <w:t>Se mostrarán los datos del usuario</w:t>
            </w:r>
          </w:p>
        </w:tc>
      </w:tr>
      <w:tr w:rsidR="00770DBC" w:rsidRPr="00C329B0" w14:paraId="25712300" w14:textId="77777777" w:rsidTr="00C1028B">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D38B01" w14:textId="77777777" w:rsidR="00770DBC" w:rsidRPr="004C3FA0" w:rsidRDefault="00770DBC" w:rsidP="00C1028B">
            <w:pPr>
              <w:spacing w:line="276" w:lineRule="auto"/>
              <w:jc w:val="both"/>
              <w:rPr>
                <w:i/>
                <w:color w:val="000000" w:themeColor="text1"/>
              </w:rPr>
            </w:pPr>
            <w:r w:rsidRPr="004C3FA0">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D886AAB" w14:textId="77777777" w:rsidR="00770DBC" w:rsidRPr="004C3FA0" w:rsidRDefault="00770DBC" w:rsidP="00C1028B">
            <w:pPr>
              <w:spacing w:line="276" w:lineRule="auto"/>
              <w:jc w:val="both"/>
              <w:rPr>
                <w:i/>
                <w:color w:val="000000" w:themeColor="text1"/>
              </w:rPr>
            </w:pPr>
            <w:r w:rsidRPr="004C3FA0">
              <w:rPr>
                <w:i/>
                <w:color w:val="000000" w:themeColor="text1"/>
              </w:rPr>
              <w:t>Usuario eliminado del sistema.</w:t>
            </w:r>
          </w:p>
        </w:tc>
      </w:tr>
      <w:tr w:rsidR="00770DBC" w:rsidRPr="00C329B0" w14:paraId="404B910C" w14:textId="77777777" w:rsidTr="00C1028B">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587AAA" w14:textId="77777777" w:rsidR="00770DBC" w:rsidRPr="004C3FA0" w:rsidRDefault="00770DBC" w:rsidP="00C1028B">
            <w:pPr>
              <w:spacing w:line="276" w:lineRule="auto"/>
              <w:jc w:val="both"/>
              <w:rPr>
                <w:i/>
                <w:color w:val="000000" w:themeColor="text1"/>
              </w:rPr>
            </w:pPr>
            <w:r w:rsidRPr="004C3FA0">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66800E" w14:textId="77777777" w:rsidR="00770DBC" w:rsidRPr="004C3FA0" w:rsidRDefault="00770DBC" w:rsidP="00C1028B">
            <w:pPr>
              <w:spacing w:line="276" w:lineRule="auto"/>
              <w:jc w:val="both"/>
              <w:rPr>
                <w:i/>
                <w:color w:val="000000" w:themeColor="text1"/>
              </w:rPr>
            </w:pPr>
            <w:r w:rsidRPr="004C3FA0">
              <w:rPr>
                <w:i/>
                <w:color w:val="000000" w:themeColor="text1"/>
              </w:rPr>
              <w:t>Exitoso</w:t>
            </w:r>
          </w:p>
        </w:tc>
      </w:tr>
      <w:tr w:rsidR="00770DBC" w:rsidRPr="00C329B0" w14:paraId="416BFEC0" w14:textId="77777777" w:rsidTr="00C1028B">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E085A2B" w14:textId="77777777" w:rsidR="00770DBC" w:rsidRPr="004C3FA0" w:rsidRDefault="00770DBC" w:rsidP="00C1028B">
            <w:pPr>
              <w:spacing w:line="276" w:lineRule="auto"/>
              <w:jc w:val="both"/>
              <w:rPr>
                <w:i/>
                <w:color w:val="000000" w:themeColor="text1"/>
              </w:rPr>
            </w:pPr>
            <w:r w:rsidRPr="004C3FA0">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77F12D" w14:textId="77777777" w:rsidR="00770DBC" w:rsidRPr="004C3FA0" w:rsidRDefault="00770DBC" w:rsidP="00C1028B">
            <w:pPr>
              <w:spacing w:line="276" w:lineRule="auto"/>
              <w:jc w:val="both"/>
              <w:rPr>
                <w:i/>
                <w:color w:val="000000" w:themeColor="text1"/>
              </w:rPr>
            </w:pPr>
            <w:r w:rsidRPr="004C3FA0">
              <w:rPr>
                <w:i/>
                <w:color w:val="000000" w:themeColor="text1"/>
              </w:rPr>
              <w:t xml:space="preserve"> Ninguno</w:t>
            </w:r>
          </w:p>
        </w:tc>
      </w:tr>
    </w:tbl>
    <w:p w14:paraId="0EFE6ADF" w14:textId="77777777" w:rsidR="008D311A" w:rsidRDefault="008D311A" w:rsidP="00770DBC">
      <w:pPr>
        <w:spacing w:line="276" w:lineRule="auto"/>
        <w:jc w:val="both"/>
        <w:rPr>
          <w:i/>
          <w:color w:val="0000FF"/>
        </w:rPr>
      </w:pPr>
    </w:p>
    <w:p w14:paraId="51569F23" w14:textId="77777777" w:rsidR="008D311A" w:rsidRDefault="008D311A"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01E96266"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323EF6A" w14:textId="77777777" w:rsidR="008D311A" w:rsidRPr="00DE0872" w:rsidRDefault="008D311A" w:rsidP="0098218A">
            <w:pPr>
              <w:spacing w:line="276" w:lineRule="auto"/>
              <w:jc w:val="both"/>
              <w:rPr>
                <w:i/>
                <w:color w:val="000000" w:themeColor="text1"/>
              </w:rPr>
            </w:pPr>
            <w:bookmarkStart w:id="17" w:name="_Hlk150033233"/>
            <w:r w:rsidRPr="00DE0872">
              <w:rPr>
                <w:b/>
                <w:bCs/>
                <w:i/>
                <w:color w:val="000000" w:themeColor="text1"/>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4A465FD" w14:textId="20736A90" w:rsidR="008D311A" w:rsidRPr="00DE0872" w:rsidRDefault="008D311A" w:rsidP="0098218A">
            <w:pPr>
              <w:spacing w:line="276" w:lineRule="auto"/>
              <w:jc w:val="both"/>
              <w:rPr>
                <w:i/>
                <w:color w:val="000000" w:themeColor="text1"/>
              </w:rPr>
            </w:pPr>
            <w:r w:rsidRPr="00DE0872">
              <w:rPr>
                <w:i/>
                <w:color w:val="000000" w:themeColor="text1"/>
              </w:rPr>
              <w:t>CP-00</w:t>
            </w:r>
            <w:r w:rsidR="00770DBC">
              <w:rPr>
                <w:i/>
                <w:color w:val="000000" w:themeColor="text1"/>
              </w:rPr>
              <w:t>4</w:t>
            </w:r>
          </w:p>
        </w:tc>
      </w:tr>
      <w:tr w:rsidR="008D311A" w:rsidRPr="00C329B0" w14:paraId="139AD51D"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170921B" w14:textId="77777777" w:rsidR="008D311A" w:rsidRPr="00DE0872" w:rsidRDefault="008D311A" w:rsidP="0098218A">
            <w:pPr>
              <w:spacing w:line="276" w:lineRule="auto"/>
              <w:jc w:val="both"/>
              <w:rPr>
                <w:i/>
                <w:color w:val="000000" w:themeColor="text1"/>
              </w:rPr>
            </w:pPr>
            <w:r w:rsidRPr="00DE0872">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6A218B7" w14:textId="77777777" w:rsidR="008D311A" w:rsidRPr="00DE0872" w:rsidRDefault="008D311A" w:rsidP="0098218A">
            <w:pPr>
              <w:spacing w:line="276" w:lineRule="auto"/>
              <w:jc w:val="both"/>
              <w:rPr>
                <w:i/>
                <w:color w:val="000000" w:themeColor="text1"/>
              </w:rPr>
            </w:pPr>
            <w:r w:rsidRPr="00DE0872">
              <w:rPr>
                <w:i/>
                <w:color w:val="000000" w:themeColor="text1"/>
              </w:rPr>
              <w:t xml:space="preserve">Registrar productos en el catálogo </w:t>
            </w:r>
          </w:p>
        </w:tc>
      </w:tr>
      <w:tr w:rsidR="008D311A" w:rsidRPr="00C329B0" w14:paraId="2E85F3AE"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5EE6897" w14:textId="77777777" w:rsidR="008D311A" w:rsidRPr="00DE0872" w:rsidRDefault="008D311A" w:rsidP="0098218A">
            <w:pPr>
              <w:spacing w:line="276" w:lineRule="auto"/>
              <w:jc w:val="both"/>
              <w:rPr>
                <w:i/>
                <w:color w:val="000000" w:themeColor="text1"/>
              </w:rPr>
            </w:pPr>
            <w:r w:rsidRPr="00DE0872">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62F4565" w14:textId="77777777" w:rsidR="008D311A" w:rsidRPr="00DE0872" w:rsidRDefault="008D311A" w:rsidP="0098218A">
            <w:pPr>
              <w:spacing w:line="276" w:lineRule="auto"/>
              <w:jc w:val="both"/>
              <w:rPr>
                <w:i/>
                <w:color w:val="000000" w:themeColor="text1"/>
              </w:rPr>
            </w:pPr>
            <w:r w:rsidRPr="00DE0872">
              <w:rPr>
                <w:i/>
                <w:color w:val="000000" w:themeColor="text1"/>
              </w:rPr>
              <w:t>Desarrolladores</w:t>
            </w:r>
          </w:p>
        </w:tc>
      </w:tr>
      <w:tr w:rsidR="008D311A" w:rsidRPr="00C329B0" w14:paraId="297B2E13"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E238B2" w14:textId="77777777" w:rsidR="008D311A" w:rsidRPr="00DE0872" w:rsidRDefault="008D311A" w:rsidP="0098218A">
            <w:pPr>
              <w:spacing w:line="276" w:lineRule="auto"/>
              <w:jc w:val="both"/>
              <w:rPr>
                <w:i/>
                <w:color w:val="000000" w:themeColor="text1"/>
              </w:rPr>
            </w:pPr>
            <w:r w:rsidRPr="00DE0872">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A5E060" w14:textId="77777777" w:rsidR="008D311A" w:rsidRPr="00DE0872" w:rsidRDefault="008D311A" w:rsidP="008D311A">
            <w:pPr>
              <w:numPr>
                <w:ilvl w:val="0"/>
                <w:numId w:val="5"/>
              </w:numPr>
              <w:tabs>
                <w:tab w:val="clear" w:pos="720"/>
                <w:tab w:val="num" w:pos="372"/>
              </w:tabs>
              <w:spacing w:line="276" w:lineRule="auto"/>
              <w:ind w:left="709"/>
              <w:jc w:val="both"/>
              <w:rPr>
                <w:i/>
                <w:color w:val="000000" w:themeColor="text1"/>
              </w:rPr>
            </w:pPr>
            <w:r w:rsidRPr="00DE0872">
              <w:rPr>
                <w:i/>
                <w:color w:val="000000" w:themeColor="text1"/>
              </w:rPr>
              <w:t>Se ingresan los siguientes parámetros:</w:t>
            </w:r>
          </w:p>
          <w:p w14:paraId="0E9DA94E" w14:textId="77777777" w:rsidR="008D311A" w:rsidRPr="00DE0872" w:rsidRDefault="008D311A" w:rsidP="0098218A">
            <w:pPr>
              <w:spacing w:line="276" w:lineRule="auto"/>
              <w:ind w:left="709"/>
              <w:jc w:val="both"/>
              <w:rPr>
                <w:i/>
                <w:color w:val="000000" w:themeColor="text1"/>
              </w:rPr>
            </w:pPr>
            <w:r w:rsidRPr="00DE0872">
              <w:rPr>
                <w:i/>
                <w:iCs/>
                <w:color w:val="000000" w:themeColor="text1"/>
                <w:lang w:val="es-EC"/>
              </w:rPr>
              <w:t>foto</w:t>
            </w:r>
            <w:r w:rsidRPr="00DE0872">
              <w:rPr>
                <w:i/>
                <w:color w:val="000000" w:themeColor="text1"/>
                <w:lang w:val="es-EC"/>
              </w:rPr>
              <w:tab/>
            </w:r>
            <w:r w:rsidRPr="00DE0872">
              <w:rPr>
                <w:i/>
                <w:iCs/>
                <w:color w:val="000000" w:themeColor="text1"/>
                <w:lang w:val="es-EC"/>
              </w:rPr>
              <w:t xml:space="preserve">             tipo IMAGEN</w:t>
            </w:r>
          </w:p>
          <w:p w14:paraId="5174D480" w14:textId="77777777" w:rsidR="008D311A" w:rsidRPr="00DE0872" w:rsidRDefault="008D311A" w:rsidP="0098218A">
            <w:pPr>
              <w:spacing w:line="276" w:lineRule="auto"/>
              <w:ind w:left="709"/>
              <w:jc w:val="both"/>
              <w:rPr>
                <w:i/>
                <w:color w:val="000000" w:themeColor="text1"/>
              </w:rPr>
            </w:pPr>
            <w:r w:rsidRPr="00DE0872">
              <w:rPr>
                <w:i/>
                <w:iCs/>
                <w:color w:val="000000" w:themeColor="text1"/>
                <w:lang w:val="es-EC"/>
              </w:rPr>
              <w:t>nombre</w:t>
            </w:r>
            <w:r w:rsidRPr="00DE0872">
              <w:rPr>
                <w:i/>
                <w:color w:val="000000" w:themeColor="text1"/>
                <w:lang w:val="es-EC"/>
              </w:rPr>
              <w:tab/>
            </w:r>
            <w:r w:rsidRPr="00DE0872">
              <w:rPr>
                <w:i/>
                <w:iCs/>
                <w:color w:val="000000" w:themeColor="text1"/>
                <w:lang w:val="es-EC"/>
              </w:rPr>
              <w:t>“medias”</w:t>
            </w:r>
          </w:p>
          <w:p w14:paraId="0A091110" w14:textId="77777777" w:rsidR="008D311A" w:rsidRPr="00DE0872" w:rsidRDefault="008D311A" w:rsidP="0098218A">
            <w:pPr>
              <w:spacing w:line="276" w:lineRule="auto"/>
              <w:ind w:left="709"/>
              <w:jc w:val="both"/>
              <w:rPr>
                <w:i/>
                <w:iCs/>
                <w:color w:val="000000" w:themeColor="text1"/>
                <w:lang w:val="es-EC"/>
              </w:rPr>
            </w:pPr>
            <w:r w:rsidRPr="00DE0872">
              <w:rPr>
                <w:i/>
                <w:iCs/>
                <w:color w:val="000000" w:themeColor="text1"/>
                <w:lang w:val="es-EC"/>
              </w:rPr>
              <w:t>descripción</w:t>
            </w:r>
            <w:r w:rsidRPr="00DE0872">
              <w:rPr>
                <w:i/>
                <w:color w:val="000000" w:themeColor="text1"/>
                <w:lang w:val="es-EC"/>
              </w:rPr>
              <w:tab/>
            </w:r>
            <w:r w:rsidRPr="00DE0872">
              <w:rPr>
                <w:i/>
                <w:iCs/>
                <w:color w:val="000000" w:themeColor="text1"/>
                <w:lang w:val="es-EC"/>
              </w:rPr>
              <w:t>“color blancas, seda 100%”</w:t>
            </w:r>
          </w:p>
          <w:p w14:paraId="18E04F22" w14:textId="77777777" w:rsidR="008D311A" w:rsidRPr="00DE0872" w:rsidRDefault="008D311A" w:rsidP="0098218A">
            <w:pPr>
              <w:spacing w:line="276" w:lineRule="auto"/>
              <w:ind w:left="709"/>
              <w:jc w:val="both"/>
              <w:rPr>
                <w:i/>
                <w:color w:val="000000" w:themeColor="text1"/>
                <w:lang w:val="es-EC"/>
              </w:rPr>
            </w:pPr>
            <w:r w:rsidRPr="00DE0872">
              <w:rPr>
                <w:i/>
                <w:color w:val="000000" w:themeColor="text1"/>
                <w:lang w:val="es-EC"/>
              </w:rPr>
              <w:t>precio              “2”</w:t>
            </w:r>
          </w:p>
          <w:p w14:paraId="7048874B" w14:textId="77777777" w:rsidR="008D311A" w:rsidRPr="00DE0872" w:rsidRDefault="008D311A" w:rsidP="008D311A">
            <w:pPr>
              <w:numPr>
                <w:ilvl w:val="0"/>
                <w:numId w:val="6"/>
              </w:numPr>
              <w:spacing w:line="276" w:lineRule="auto"/>
              <w:ind w:left="709"/>
              <w:jc w:val="both"/>
              <w:rPr>
                <w:i/>
                <w:color w:val="000000" w:themeColor="text1"/>
              </w:rPr>
            </w:pPr>
            <w:r w:rsidRPr="00DE0872">
              <w:rPr>
                <w:i/>
                <w:color w:val="000000" w:themeColor="text1"/>
              </w:rPr>
              <w:t>Hacer clic en el botón guardar.</w:t>
            </w:r>
          </w:p>
        </w:tc>
      </w:tr>
      <w:tr w:rsidR="008D311A" w:rsidRPr="00C329B0" w14:paraId="7650A083"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5A3630B" w14:textId="77777777" w:rsidR="008D311A" w:rsidRPr="00DE0872" w:rsidRDefault="008D311A" w:rsidP="0098218A">
            <w:pPr>
              <w:spacing w:line="276" w:lineRule="auto"/>
              <w:jc w:val="both"/>
              <w:rPr>
                <w:i/>
                <w:color w:val="000000" w:themeColor="text1"/>
              </w:rPr>
            </w:pPr>
            <w:r w:rsidRPr="00DE0872">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B9C87" w14:textId="77777777" w:rsidR="008D311A" w:rsidRPr="00DE0872" w:rsidRDefault="008D311A" w:rsidP="0098218A">
            <w:pPr>
              <w:spacing w:line="276" w:lineRule="auto"/>
              <w:jc w:val="both"/>
              <w:rPr>
                <w:i/>
                <w:color w:val="000000" w:themeColor="text1"/>
              </w:rPr>
            </w:pPr>
            <w:r w:rsidRPr="00DE0872">
              <w:rPr>
                <w:i/>
                <w:color w:val="000000" w:themeColor="text1"/>
              </w:rPr>
              <w:t>Haber ingresado correctamente al sistema como ADMINISTRADOR</w:t>
            </w:r>
          </w:p>
        </w:tc>
      </w:tr>
      <w:tr w:rsidR="008D311A" w:rsidRPr="00C329B0" w14:paraId="3DF5F829"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E2AA7A5" w14:textId="77777777" w:rsidR="008D311A" w:rsidRPr="00DE0872" w:rsidRDefault="008D311A" w:rsidP="0098218A">
            <w:pPr>
              <w:spacing w:line="276" w:lineRule="auto"/>
              <w:jc w:val="both"/>
              <w:rPr>
                <w:i/>
                <w:color w:val="000000" w:themeColor="text1"/>
              </w:rPr>
            </w:pPr>
            <w:r w:rsidRPr="00DE0872">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6E27B5" w14:textId="77777777" w:rsidR="008D311A" w:rsidRPr="00DE0872" w:rsidRDefault="008D311A" w:rsidP="0098218A">
            <w:pPr>
              <w:spacing w:line="276" w:lineRule="auto"/>
              <w:jc w:val="both"/>
              <w:rPr>
                <w:i/>
                <w:color w:val="000000" w:themeColor="text1"/>
              </w:rPr>
            </w:pPr>
            <w:r w:rsidRPr="00DE0872">
              <w:rPr>
                <w:i/>
                <w:color w:val="000000" w:themeColor="text1"/>
              </w:rPr>
              <w:t>El producto será registrado en el sistema.</w:t>
            </w:r>
          </w:p>
        </w:tc>
      </w:tr>
      <w:tr w:rsidR="008D311A" w:rsidRPr="00C329B0" w14:paraId="7E14EA53"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03E1995" w14:textId="77777777" w:rsidR="008D311A" w:rsidRPr="00DE0872" w:rsidRDefault="008D311A" w:rsidP="0098218A">
            <w:pPr>
              <w:spacing w:line="276" w:lineRule="auto"/>
              <w:jc w:val="both"/>
              <w:rPr>
                <w:i/>
                <w:color w:val="000000" w:themeColor="text1"/>
              </w:rPr>
            </w:pPr>
            <w:r w:rsidRPr="00DE0872">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68370F" w14:textId="77777777" w:rsidR="008D311A" w:rsidRPr="00DE0872" w:rsidRDefault="008D311A" w:rsidP="0098218A">
            <w:pPr>
              <w:spacing w:line="276" w:lineRule="auto"/>
              <w:jc w:val="both"/>
              <w:rPr>
                <w:i/>
                <w:color w:val="000000" w:themeColor="text1"/>
              </w:rPr>
            </w:pPr>
            <w:r w:rsidRPr="00DE0872">
              <w:rPr>
                <w:i/>
                <w:color w:val="000000" w:themeColor="text1"/>
              </w:rPr>
              <w:t>Se ha ingresado correctamente el producto.</w:t>
            </w:r>
          </w:p>
        </w:tc>
      </w:tr>
      <w:tr w:rsidR="008D311A" w:rsidRPr="00C329B0" w14:paraId="3E84BF3D"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36E74FB" w14:textId="77777777" w:rsidR="008D311A" w:rsidRPr="00DE0872" w:rsidRDefault="008D311A" w:rsidP="0098218A">
            <w:pPr>
              <w:spacing w:line="276" w:lineRule="auto"/>
              <w:jc w:val="both"/>
              <w:rPr>
                <w:i/>
                <w:color w:val="000000" w:themeColor="text1"/>
              </w:rPr>
            </w:pPr>
            <w:r w:rsidRPr="00DE0872">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F8A7A5B" w14:textId="77777777" w:rsidR="008D311A" w:rsidRPr="00DE0872" w:rsidRDefault="008D311A" w:rsidP="0098218A">
            <w:pPr>
              <w:spacing w:line="276" w:lineRule="auto"/>
              <w:jc w:val="both"/>
              <w:rPr>
                <w:i/>
                <w:color w:val="000000" w:themeColor="text1"/>
              </w:rPr>
            </w:pPr>
            <w:r w:rsidRPr="00DE0872">
              <w:rPr>
                <w:i/>
                <w:color w:val="000000" w:themeColor="text1"/>
              </w:rPr>
              <w:t>Exitoso</w:t>
            </w:r>
          </w:p>
        </w:tc>
      </w:tr>
      <w:tr w:rsidR="008D311A" w:rsidRPr="00C329B0" w14:paraId="6EAD7BB6"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5A95A42" w14:textId="77777777" w:rsidR="008D311A" w:rsidRPr="00DE0872" w:rsidRDefault="008D311A" w:rsidP="0098218A">
            <w:pPr>
              <w:spacing w:line="276" w:lineRule="auto"/>
              <w:jc w:val="both"/>
              <w:rPr>
                <w:i/>
                <w:color w:val="000000" w:themeColor="text1"/>
              </w:rPr>
            </w:pPr>
            <w:r w:rsidRPr="00DE0872">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F85A50" w14:textId="77777777" w:rsidR="008D311A" w:rsidRPr="00DE0872" w:rsidRDefault="008D311A" w:rsidP="0098218A">
            <w:pPr>
              <w:spacing w:line="276" w:lineRule="auto"/>
              <w:jc w:val="both"/>
              <w:rPr>
                <w:i/>
                <w:color w:val="000000" w:themeColor="text1"/>
              </w:rPr>
            </w:pPr>
            <w:r w:rsidRPr="00DE0872">
              <w:rPr>
                <w:i/>
                <w:color w:val="000000" w:themeColor="text1"/>
              </w:rPr>
              <w:t xml:space="preserve"> Ninguna</w:t>
            </w:r>
          </w:p>
        </w:tc>
      </w:tr>
      <w:bookmarkEnd w:id="17"/>
    </w:tbl>
    <w:p w14:paraId="106FEE5B" w14:textId="77777777" w:rsidR="008D311A" w:rsidRDefault="008D311A" w:rsidP="008D311A">
      <w:pPr>
        <w:spacing w:line="276" w:lineRule="auto"/>
        <w:ind w:left="709"/>
        <w:jc w:val="both"/>
        <w:rPr>
          <w:i/>
          <w:color w:val="0000FF"/>
        </w:rPr>
      </w:pPr>
    </w:p>
    <w:p w14:paraId="54312EBC" w14:textId="77777777" w:rsidR="00770DBC" w:rsidRDefault="00770DBC" w:rsidP="008D311A">
      <w:pPr>
        <w:spacing w:line="276" w:lineRule="auto"/>
        <w:ind w:left="709"/>
        <w:jc w:val="both"/>
        <w:rPr>
          <w:i/>
          <w:color w:val="0000FF"/>
        </w:rPr>
      </w:pPr>
    </w:p>
    <w:p w14:paraId="4B00416E" w14:textId="77777777" w:rsidR="00770DBC" w:rsidRDefault="00770DBC" w:rsidP="008D311A">
      <w:pPr>
        <w:spacing w:line="276" w:lineRule="auto"/>
        <w:ind w:left="709"/>
        <w:jc w:val="both"/>
        <w:rPr>
          <w:i/>
          <w:color w:val="0000FF"/>
        </w:rPr>
      </w:pPr>
    </w:p>
    <w:p w14:paraId="17B26903" w14:textId="77777777" w:rsidR="00770DBC" w:rsidRDefault="00770DBC" w:rsidP="008D311A">
      <w:pPr>
        <w:spacing w:line="276" w:lineRule="auto"/>
        <w:ind w:left="709"/>
        <w:jc w:val="both"/>
        <w:rPr>
          <w:i/>
          <w:color w:val="0000FF"/>
        </w:rPr>
      </w:pPr>
    </w:p>
    <w:p w14:paraId="00BD1684" w14:textId="77777777" w:rsidR="00770DBC" w:rsidRDefault="00770DBC" w:rsidP="008D311A">
      <w:pPr>
        <w:spacing w:line="276" w:lineRule="auto"/>
        <w:ind w:left="709"/>
        <w:jc w:val="both"/>
        <w:rPr>
          <w:i/>
          <w:color w:val="0000FF"/>
        </w:rPr>
      </w:pPr>
    </w:p>
    <w:p w14:paraId="799D8F0C" w14:textId="77777777" w:rsidR="00770DBC" w:rsidRDefault="00770DBC" w:rsidP="008D311A">
      <w:pPr>
        <w:spacing w:line="276" w:lineRule="auto"/>
        <w:ind w:left="709"/>
        <w:jc w:val="both"/>
        <w:rPr>
          <w:i/>
          <w:color w:val="0000FF"/>
        </w:rPr>
      </w:pPr>
    </w:p>
    <w:p w14:paraId="1E68D71F" w14:textId="77777777" w:rsidR="00770DBC" w:rsidRDefault="00770DBC"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546EC720"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117C8A4" w14:textId="77777777" w:rsidR="008D311A" w:rsidRPr="00C329B0" w:rsidRDefault="008D311A" w:rsidP="0098218A">
            <w:pPr>
              <w:spacing w:line="276" w:lineRule="auto"/>
              <w:jc w:val="both"/>
              <w:rPr>
                <w:i/>
              </w:rPr>
            </w:pPr>
            <w:bookmarkStart w:id="18" w:name="_Hlk150033318"/>
            <w:r w:rsidRPr="00C329B0">
              <w:rPr>
                <w:b/>
                <w:bCs/>
                <w:i/>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78FC2A" w14:textId="33481490" w:rsidR="008D311A" w:rsidRPr="001F6C63" w:rsidRDefault="008D311A" w:rsidP="0098218A">
            <w:pPr>
              <w:spacing w:line="276" w:lineRule="auto"/>
              <w:jc w:val="both"/>
              <w:rPr>
                <w:i/>
                <w:color w:val="000000" w:themeColor="text1"/>
              </w:rPr>
            </w:pPr>
            <w:r w:rsidRPr="001F6C63">
              <w:rPr>
                <w:i/>
                <w:color w:val="000000" w:themeColor="text1"/>
              </w:rPr>
              <w:t>CP-00</w:t>
            </w:r>
            <w:r w:rsidR="00770DBC">
              <w:rPr>
                <w:i/>
                <w:color w:val="000000" w:themeColor="text1"/>
              </w:rPr>
              <w:t>5</w:t>
            </w:r>
          </w:p>
        </w:tc>
      </w:tr>
      <w:tr w:rsidR="008D311A" w:rsidRPr="00C329B0" w14:paraId="5237BE97"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8D9F7CF"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D048A3B" w14:textId="77777777" w:rsidR="008D311A" w:rsidRPr="001F6C63" w:rsidRDefault="008D311A" w:rsidP="0098218A">
            <w:pPr>
              <w:spacing w:line="276" w:lineRule="auto"/>
              <w:jc w:val="both"/>
              <w:rPr>
                <w:i/>
                <w:color w:val="000000" w:themeColor="text1"/>
              </w:rPr>
            </w:pPr>
            <w:r w:rsidRPr="001F6C63">
              <w:rPr>
                <w:i/>
                <w:color w:val="000000" w:themeColor="text1"/>
              </w:rPr>
              <w:t xml:space="preserve">Consultar productos en el catálogo </w:t>
            </w:r>
          </w:p>
        </w:tc>
      </w:tr>
      <w:tr w:rsidR="008D311A" w:rsidRPr="00C329B0" w14:paraId="6ABE9400"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F9799CC"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5F3F303" w14:textId="77777777" w:rsidR="008D311A" w:rsidRPr="001F6C63" w:rsidRDefault="008D311A" w:rsidP="0098218A">
            <w:pPr>
              <w:spacing w:line="276" w:lineRule="auto"/>
              <w:jc w:val="both"/>
              <w:rPr>
                <w:i/>
                <w:color w:val="000000" w:themeColor="text1"/>
              </w:rPr>
            </w:pPr>
            <w:r w:rsidRPr="001F6C63">
              <w:rPr>
                <w:i/>
                <w:color w:val="000000" w:themeColor="text1"/>
              </w:rPr>
              <w:t>Desarrolladores</w:t>
            </w:r>
          </w:p>
        </w:tc>
      </w:tr>
      <w:tr w:rsidR="008D311A" w:rsidRPr="00C329B0" w14:paraId="6697F33F"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40C301"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85D2A2" w14:textId="77777777" w:rsidR="008D311A" w:rsidRPr="001F6C63" w:rsidRDefault="008D311A" w:rsidP="008D311A">
            <w:pPr>
              <w:numPr>
                <w:ilvl w:val="0"/>
                <w:numId w:val="5"/>
              </w:numPr>
              <w:tabs>
                <w:tab w:val="clear" w:pos="720"/>
                <w:tab w:val="num" w:pos="372"/>
              </w:tabs>
              <w:spacing w:line="276" w:lineRule="auto"/>
              <w:ind w:left="709"/>
              <w:jc w:val="both"/>
              <w:rPr>
                <w:i/>
                <w:color w:val="000000" w:themeColor="text1"/>
              </w:rPr>
            </w:pPr>
            <w:r w:rsidRPr="001F6C63">
              <w:rPr>
                <w:i/>
                <w:color w:val="000000" w:themeColor="text1"/>
              </w:rPr>
              <w:t>Se ingresan los siguientes parámetros:</w:t>
            </w:r>
          </w:p>
          <w:p w14:paraId="67EE5F73" w14:textId="77777777" w:rsidR="008D311A" w:rsidRPr="001F6C63" w:rsidRDefault="008D311A" w:rsidP="0098218A">
            <w:pPr>
              <w:spacing w:line="276" w:lineRule="auto"/>
              <w:ind w:left="709"/>
              <w:jc w:val="both"/>
              <w:rPr>
                <w:i/>
                <w:iCs/>
                <w:color w:val="000000" w:themeColor="text1"/>
                <w:lang w:val="es-EC"/>
              </w:rPr>
            </w:pPr>
            <w:proofErr w:type="spellStart"/>
            <w:r w:rsidRPr="001F6C63">
              <w:rPr>
                <w:i/>
                <w:iCs/>
                <w:color w:val="000000" w:themeColor="text1"/>
                <w:lang w:val="es-EC"/>
              </w:rPr>
              <w:t>txtBuscar</w:t>
            </w:r>
            <w:proofErr w:type="spellEnd"/>
            <w:r w:rsidRPr="001F6C63">
              <w:rPr>
                <w:i/>
                <w:color w:val="000000" w:themeColor="text1"/>
                <w:lang w:val="es-EC"/>
              </w:rPr>
              <w:tab/>
              <w:t xml:space="preserve">           </w:t>
            </w:r>
            <w:r w:rsidRPr="001F6C63">
              <w:rPr>
                <w:i/>
                <w:iCs/>
                <w:color w:val="000000" w:themeColor="text1"/>
                <w:lang w:val="es-EC"/>
              </w:rPr>
              <w:t>“Camiseta”</w:t>
            </w:r>
          </w:p>
          <w:p w14:paraId="3ED0AD5F" w14:textId="77777777" w:rsidR="008D311A" w:rsidRPr="001F6C63" w:rsidRDefault="008D311A" w:rsidP="008D311A">
            <w:pPr>
              <w:pStyle w:val="Prrafodelista"/>
              <w:numPr>
                <w:ilvl w:val="0"/>
                <w:numId w:val="15"/>
              </w:numPr>
              <w:spacing w:line="276" w:lineRule="auto"/>
              <w:jc w:val="both"/>
              <w:rPr>
                <w:i/>
                <w:color w:val="000000" w:themeColor="text1"/>
              </w:rPr>
            </w:pPr>
            <w:r w:rsidRPr="001F6C63">
              <w:rPr>
                <w:i/>
                <w:color w:val="000000" w:themeColor="text1"/>
              </w:rPr>
              <w:t>Hacer clic en el botón Buscar.</w:t>
            </w:r>
          </w:p>
        </w:tc>
      </w:tr>
      <w:tr w:rsidR="008D311A" w:rsidRPr="00C329B0" w14:paraId="34D182FA"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E5B9AA4"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486EDA" w14:textId="77777777" w:rsidR="008D311A" w:rsidRPr="001F6C63" w:rsidRDefault="008D311A" w:rsidP="0098218A">
            <w:pPr>
              <w:spacing w:line="276" w:lineRule="auto"/>
              <w:jc w:val="both"/>
              <w:rPr>
                <w:i/>
                <w:color w:val="000000" w:themeColor="text1"/>
              </w:rPr>
            </w:pPr>
            <w:r w:rsidRPr="001F6C63">
              <w:rPr>
                <w:i/>
                <w:color w:val="000000" w:themeColor="text1"/>
              </w:rPr>
              <w:t>Haber ingresado correctamente al sistema.</w:t>
            </w:r>
          </w:p>
        </w:tc>
      </w:tr>
      <w:tr w:rsidR="008D311A" w:rsidRPr="00C329B0" w14:paraId="3867E045"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49A8C3B"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02A45A" w14:textId="77777777" w:rsidR="008D311A" w:rsidRPr="001F6C63" w:rsidRDefault="008D311A" w:rsidP="0098218A">
            <w:pPr>
              <w:spacing w:line="276" w:lineRule="auto"/>
              <w:jc w:val="both"/>
              <w:rPr>
                <w:i/>
                <w:color w:val="000000" w:themeColor="text1"/>
              </w:rPr>
            </w:pPr>
            <w:r w:rsidRPr="001F6C63">
              <w:rPr>
                <w:i/>
                <w:color w:val="000000" w:themeColor="text1"/>
              </w:rPr>
              <w:t xml:space="preserve">El sistema mostrará el producto en el caso de existir. </w:t>
            </w:r>
          </w:p>
        </w:tc>
      </w:tr>
      <w:tr w:rsidR="008D311A" w:rsidRPr="00C329B0" w14:paraId="1683EC80"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4138D2A"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D1B2C6A" w14:textId="77777777" w:rsidR="008D311A" w:rsidRPr="001F6C63" w:rsidRDefault="008D311A" w:rsidP="0098218A">
            <w:pPr>
              <w:spacing w:line="276" w:lineRule="auto"/>
              <w:jc w:val="both"/>
              <w:rPr>
                <w:i/>
                <w:color w:val="000000" w:themeColor="text1"/>
              </w:rPr>
            </w:pPr>
            <w:r w:rsidRPr="001F6C63">
              <w:rPr>
                <w:i/>
                <w:color w:val="000000" w:themeColor="text1"/>
              </w:rPr>
              <w:t>Muestra el producto descrito</w:t>
            </w:r>
          </w:p>
        </w:tc>
      </w:tr>
      <w:tr w:rsidR="008D311A" w:rsidRPr="00C329B0" w14:paraId="31E0D45B"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14A611"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933C386" w14:textId="77777777" w:rsidR="008D311A" w:rsidRPr="001F6C63" w:rsidRDefault="008D311A" w:rsidP="0098218A">
            <w:pPr>
              <w:spacing w:line="276" w:lineRule="auto"/>
              <w:jc w:val="both"/>
              <w:rPr>
                <w:i/>
                <w:color w:val="000000" w:themeColor="text1"/>
              </w:rPr>
            </w:pPr>
            <w:r w:rsidRPr="001F6C63">
              <w:rPr>
                <w:i/>
                <w:color w:val="000000" w:themeColor="text1"/>
              </w:rPr>
              <w:t>Exitoso</w:t>
            </w:r>
          </w:p>
        </w:tc>
      </w:tr>
      <w:tr w:rsidR="008D311A" w:rsidRPr="00C329B0" w14:paraId="7F860758"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3F7762" w14:textId="77777777" w:rsidR="008D311A" w:rsidRPr="00C329B0" w:rsidRDefault="008D311A" w:rsidP="0098218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2D3B9A7" w14:textId="77777777" w:rsidR="008D311A" w:rsidRPr="001F6C63" w:rsidRDefault="008D311A" w:rsidP="0098218A">
            <w:pPr>
              <w:spacing w:line="276" w:lineRule="auto"/>
              <w:jc w:val="both"/>
              <w:rPr>
                <w:i/>
                <w:color w:val="000000" w:themeColor="text1"/>
              </w:rPr>
            </w:pPr>
            <w:r w:rsidRPr="001F6C63">
              <w:rPr>
                <w:i/>
                <w:color w:val="000000" w:themeColor="text1"/>
              </w:rPr>
              <w:t xml:space="preserve"> Ninguno</w:t>
            </w:r>
          </w:p>
        </w:tc>
      </w:tr>
      <w:bookmarkEnd w:id="18"/>
    </w:tbl>
    <w:p w14:paraId="7D8163D2" w14:textId="77777777" w:rsidR="008D311A" w:rsidRDefault="008D311A" w:rsidP="00770DBC">
      <w:pPr>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53290902"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DF7376" w14:textId="77777777" w:rsidR="008D311A" w:rsidRPr="00C329B0" w:rsidRDefault="008D311A" w:rsidP="0098218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5D5F98" w14:textId="7866FDCB" w:rsidR="008D311A" w:rsidRPr="002D5058" w:rsidRDefault="008D311A" w:rsidP="0098218A">
            <w:pPr>
              <w:spacing w:line="276" w:lineRule="auto"/>
              <w:jc w:val="both"/>
              <w:rPr>
                <w:i/>
                <w:color w:val="000000" w:themeColor="text1"/>
              </w:rPr>
            </w:pPr>
            <w:r w:rsidRPr="002D5058">
              <w:rPr>
                <w:i/>
                <w:color w:val="000000" w:themeColor="text1"/>
              </w:rPr>
              <w:t>CP-00</w:t>
            </w:r>
            <w:r w:rsidR="00770DBC">
              <w:rPr>
                <w:i/>
                <w:color w:val="000000" w:themeColor="text1"/>
              </w:rPr>
              <w:t>6</w:t>
            </w:r>
          </w:p>
        </w:tc>
      </w:tr>
      <w:tr w:rsidR="008D311A" w:rsidRPr="00C329B0" w14:paraId="635906FD"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4B73CF"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1A6B420" w14:textId="77777777" w:rsidR="008D311A" w:rsidRPr="002D5058" w:rsidRDefault="008D311A" w:rsidP="0098218A">
            <w:pPr>
              <w:spacing w:line="276" w:lineRule="auto"/>
              <w:jc w:val="both"/>
              <w:rPr>
                <w:i/>
                <w:color w:val="000000" w:themeColor="text1"/>
              </w:rPr>
            </w:pPr>
            <w:r w:rsidRPr="002D5058">
              <w:rPr>
                <w:i/>
                <w:color w:val="000000" w:themeColor="text1"/>
              </w:rPr>
              <w:t xml:space="preserve">Eliminar productos en el catálogo  </w:t>
            </w:r>
          </w:p>
        </w:tc>
      </w:tr>
      <w:tr w:rsidR="008D311A" w:rsidRPr="00C329B0" w14:paraId="4A8E0C3C"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6E102B"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6F2FEA" w14:textId="77777777" w:rsidR="008D311A" w:rsidRPr="002D5058" w:rsidRDefault="008D311A" w:rsidP="0098218A">
            <w:pPr>
              <w:spacing w:line="276" w:lineRule="auto"/>
              <w:jc w:val="both"/>
              <w:rPr>
                <w:i/>
                <w:color w:val="000000" w:themeColor="text1"/>
              </w:rPr>
            </w:pPr>
            <w:r w:rsidRPr="002D5058">
              <w:rPr>
                <w:i/>
                <w:color w:val="000000" w:themeColor="text1"/>
              </w:rPr>
              <w:t>Desarrolladores</w:t>
            </w:r>
          </w:p>
        </w:tc>
      </w:tr>
      <w:tr w:rsidR="008D311A" w:rsidRPr="00C329B0" w14:paraId="65187AE9"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7826AC"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A707C43" w14:textId="77777777" w:rsidR="008D311A" w:rsidRPr="002D5058" w:rsidRDefault="008D311A" w:rsidP="008D311A">
            <w:pPr>
              <w:numPr>
                <w:ilvl w:val="0"/>
                <w:numId w:val="5"/>
              </w:numPr>
              <w:tabs>
                <w:tab w:val="clear" w:pos="720"/>
                <w:tab w:val="num" w:pos="372"/>
              </w:tabs>
              <w:spacing w:line="276" w:lineRule="auto"/>
              <w:ind w:left="709"/>
              <w:jc w:val="both"/>
              <w:rPr>
                <w:i/>
                <w:color w:val="000000" w:themeColor="text1"/>
              </w:rPr>
            </w:pPr>
            <w:r w:rsidRPr="002D5058">
              <w:rPr>
                <w:i/>
                <w:color w:val="000000" w:themeColor="text1"/>
              </w:rPr>
              <w:t>Seleccionar el producto a eliminar</w:t>
            </w:r>
          </w:p>
          <w:p w14:paraId="185BDFC6" w14:textId="77777777" w:rsidR="008D311A" w:rsidRPr="002D5058" w:rsidRDefault="008D311A" w:rsidP="008D311A">
            <w:pPr>
              <w:numPr>
                <w:ilvl w:val="0"/>
                <w:numId w:val="5"/>
              </w:numPr>
              <w:tabs>
                <w:tab w:val="clear" w:pos="720"/>
                <w:tab w:val="num" w:pos="372"/>
              </w:tabs>
              <w:spacing w:line="276" w:lineRule="auto"/>
              <w:ind w:left="709"/>
              <w:jc w:val="both"/>
              <w:rPr>
                <w:i/>
                <w:color w:val="000000" w:themeColor="text1"/>
              </w:rPr>
            </w:pPr>
            <w:r w:rsidRPr="002D5058">
              <w:rPr>
                <w:i/>
                <w:color w:val="000000" w:themeColor="text1"/>
              </w:rPr>
              <w:t>Los parámetros por eliminar son los siguientes:</w:t>
            </w:r>
          </w:p>
          <w:p w14:paraId="17A462B5" w14:textId="77777777" w:rsidR="008D311A" w:rsidRPr="002D5058" w:rsidRDefault="008D311A" w:rsidP="0098218A">
            <w:pPr>
              <w:spacing w:line="276" w:lineRule="auto"/>
              <w:ind w:left="709"/>
              <w:jc w:val="both"/>
              <w:rPr>
                <w:i/>
                <w:color w:val="000000" w:themeColor="text1"/>
              </w:rPr>
            </w:pPr>
            <w:r w:rsidRPr="002D5058">
              <w:rPr>
                <w:i/>
                <w:iCs/>
                <w:color w:val="000000" w:themeColor="text1"/>
                <w:lang w:val="es-EC"/>
              </w:rPr>
              <w:t>foto</w:t>
            </w:r>
            <w:r w:rsidRPr="002D5058">
              <w:rPr>
                <w:i/>
                <w:color w:val="000000" w:themeColor="text1"/>
                <w:lang w:val="es-EC"/>
              </w:rPr>
              <w:tab/>
            </w:r>
            <w:r w:rsidRPr="002D5058">
              <w:rPr>
                <w:i/>
                <w:iCs/>
                <w:color w:val="000000" w:themeColor="text1"/>
                <w:lang w:val="es-EC"/>
              </w:rPr>
              <w:t xml:space="preserve">             tipo IMAGEN</w:t>
            </w:r>
          </w:p>
          <w:p w14:paraId="186B80F0" w14:textId="77777777" w:rsidR="008D311A" w:rsidRPr="002D5058" w:rsidRDefault="008D311A" w:rsidP="0098218A">
            <w:pPr>
              <w:spacing w:line="276" w:lineRule="auto"/>
              <w:ind w:left="709"/>
              <w:jc w:val="both"/>
              <w:rPr>
                <w:i/>
                <w:color w:val="000000" w:themeColor="text1"/>
              </w:rPr>
            </w:pPr>
            <w:r w:rsidRPr="002D5058">
              <w:rPr>
                <w:i/>
                <w:iCs/>
                <w:color w:val="000000" w:themeColor="text1"/>
                <w:lang w:val="es-EC"/>
              </w:rPr>
              <w:t>nombre</w:t>
            </w:r>
            <w:r w:rsidRPr="002D5058">
              <w:rPr>
                <w:i/>
                <w:color w:val="000000" w:themeColor="text1"/>
                <w:lang w:val="es-EC"/>
              </w:rPr>
              <w:tab/>
            </w:r>
            <w:r w:rsidRPr="002D5058">
              <w:rPr>
                <w:i/>
                <w:iCs/>
                <w:color w:val="000000" w:themeColor="text1"/>
                <w:lang w:val="es-EC"/>
              </w:rPr>
              <w:t>“medias”</w:t>
            </w:r>
          </w:p>
          <w:p w14:paraId="6F3E4017" w14:textId="77777777" w:rsidR="008D311A" w:rsidRPr="002D5058" w:rsidRDefault="008D311A" w:rsidP="0098218A">
            <w:pPr>
              <w:spacing w:line="276" w:lineRule="auto"/>
              <w:ind w:left="709"/>
              <w:jc w:val="both"/>
              <w:rPr>
                <w:i/>
                <w:iCs/>
                <w:color w:val="000000" w:themeColor="text1"/>
                <w:lang w:val="es-EC"/>
              </w:rPr>
            </w:pPr>
            <w:r w:rsidRPr="002D5058">
              <w:rPr>
                <w:i/>
                <w:iCs/>
                <w:color w:val="000000" w:themeColor="text1"/>
                <w:lang w:val="es-EC"/>
              </w:rPr>
              <w:t>descripción</w:t>
            </w:r>
            <w:r w:rsidRPr="002D5058">
              <w:rPr>
                <w:i/>
                <w:color w:val="000000" w:themeColor="text1"/>
                <w:lang w:val="es-EC"/>
              </w:rPr>
              <w:tab/>
            </w:r>
            <w:r w:rsidRPr="002D5058">
              <w:rPr>
                <w:i/>
                <w:iCs/>
                <w:color w:val="000000" w:themeColor="text1"/>
                <w:lang w:val="es-EC"/>
              </w:rPr>
              <w:t>“color blancas, seda 100%, color único”</w:t>
            </w:r>
          </w:p>
          <w:p w14:paraId="422DA871" w14:textId="77777777" w:rsidR="008D311A" w:rsidRPr="002D5058" w:rsidRDefault="008D311A" w:rsidP="0098218A">
            <w:pPr>
              <w:spacing w:line="276" w:lineRule="auto"/>
              <w:ind w:left="709"/>
              <w:jc w:val="both"/>
              <w:rPr>
                <w:i/>
                <w:color w:val="000000" w:themeColor="text1"/>
                <w:lang w:val="es-EC"/>
              </w:rPr>
            </w:pPr>
            <w:r w:rsidRPr="002D5058">
              <w:rPr>
                <w:i/>
                <w:color w:val="000000" w:themeColor="text1"/>
                <w:lang w:val="es-EC"/>
              </w:rPr>
              <w:t>precio              “2”</w:t>
            </w:r>
          </w:p>
          <w:p w14:paraId="6CA3DB14" w14:textId="77777777" w:rsidR="008D311A" w:rsidRPr="002D5058" w:rsidRDefault="008D311A" w:rsidP="008D311A">
            <w:pPr>
              <w:numPr>
                <w:ilvl w:val="0"/>
                <w:numId w:val="5"/>
              </w:numPr>
              <w:tabs>
                <w:tab w:val="clear" w:pos="720"/>
                <w:tab w:val="num" w:pos="372"/>
              </w:tabs>
              <w:spacing w:line="276" w:lineRule="auto"/>
              <w:ind w:left="709"/>
              <w:jc w:val="both"/>
              <w:rPr>
                <w:i/>
                <w:color w:val="000000" w:themeColor="text1"/>
              </w:rPr>
            </w:pPr>
            <w:r w:rsidRPr="002D5058">
              <w:rPr>
                <w:i/>
                <w:color w:val="000000" w:themeColor="text1"/>
              </w:rPr>
              <w:t>Hacer clic en el botón eliminar</w:t>
            </w:r>
          </w:p>
        </w:tc>
      </w:tr>
      <w:tr w:rsidR="008D311A" w:rsidRPr="00C329B0" w14:paraId="0B9CD2F5"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730252B"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D0ECB60" w14:textId="77777777" w:rsidR="008D311A" w:rsidRPr="002D5058" w:rsidRDefault="008D311A" w:rsidP="0098218A">
            <w:pPr>
              <w:spacing w:line="276" w:lineRule="auto"/>
              <w:jc w:val="both"/>
              <w:rPr>
                <w:i/>
                <w:color w:val="000000" w:themeColor="text1"/>
              </w:rPr>
            </w:pPr>
            <w:r w:rsidRPr="002D5058">
              <w:rPr>
                <w:i/>
                <w:color w:val="000000" w:themeColor="text1"/>
              </w:rPr>
              <w:t>Haber ingresado correctamente al sistema como ADMINISTRADOR.</w:t>
            </w:r>
          </w:p>
        </w:tc>
      </w:tr>
      <w:tr w:rsidR="008D311A" w:rsidRPr="00C329B0" w14:paraId="3E8FAFDF"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55B382"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4D44609" w14:textId="77777777" w:rsidR="008D311A" w:rsidRPr="002D5058" w:rsidRDefault="008D311A" w:rsidP="0098218A">
            <w:pPr>
              <w:spacing w:line="276" w:lineRule="auto"/>
              <w:jc w:val="both"/>
              <w:rPr>
                <w:i/>
                <w:color w:val="000000" w:themeColor="text1"/>
              </w:rPr>
            </w:pPr>
            <w:r w:rsidRPr="002D5058">
              <w:rPr>
                <w:i/>
                <w:color w:val="000000" w:themeColor="text1"/>
              </w:rPr>
              <w:t>Eliminar el producto seleccionado del catálogo.</w:t>
            </w:r>
          </w:p>
        </w:tc>
      </w:tr>
      <w:tr w:rsidR="008D311A" w:rsidRPr="00C329B0" w14:paraId="68A6F917"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5AC75E"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9F3452" w14:textId="77777777" w:rsidR="008D311A" w:rsidRPr="002D5058" w:rsidRDefault="008D311A" w:rsidP="0098218A">
            <w:pPr>
              <w:spacing w:line="276" w:lineRule="auto"/>
              <w:jc w:val="both"/>
              <w:rPr>
                <w:i/>
                <w:color w:val="000000" w:themeColor="text1"/>
              </w:rPr>
            </w:pPr>
            <w:r w:rsidRPr="002D5058">
              <w:rPr>
                <w:i/>
                <w:color w:val="000000" w:themeColor="text1"/>
              </w:rPr>
              <w:t>Se ha eliminado el producto correctamente.</w:t>
            </w:r>
          </w:p>
        </w:tc>
      </w:tr>
      <w:tr w:rsidR="008D311A" w:rsidRPr="00C329B0" w14:paraId="35446269"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AED63F"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65E2880" w14:textId="77777777" w:rsidR="008D311A" w:rsidRPr="002D5058" w:rsidRDefault="008D311A" w:rsidP="0098218A">
            <w:pPr>
              <w:spacing w:line="276" w:lineRule="auto"/>
              <w:jc w:val="both"/>
              <w:rPr>
                <w:i/>
                <w:color w:val="000000" w:themeColor="text1"/>
              </w:rPr>
            </w:pPr>
            <w:r w:rsidRPr="002D5058">
              <w:rPr>
                <w:i/>
                <w:color w:val="000000" w:themeColor="text1"/>
              </w:rPr>
              <w:t>Exitoso</w:t>
            </w:r>
          </w:p>
        </w:tc>
      </w:tr>
      <w:tr w:rsidR="008D311A" w:rsidRPr="00C329B0" w14:paraId="1740F902"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B801A8E" w14:textId="77777777" w:rsidR="008D311A" w:rsidRPr="00C329B0" w:rsidRDefault="008D311A" w:rsidP="0098218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C878D35" w14:textId="77777777" w:rsidR="008D311A" w:rsidRPr="002D5058" w:rsidRDefault="008D311A" w:rsidP="0098218A">
            <w:pPr>
              <w:spacing w:line="276" w:lineRule="auto"/>
              <w:jc w:val="both"/>
              <w:rPr>
                <w:i/>
                <w:color w:val="000000" w:themeColor="text1"/>
              </w:rPr>
            </w:pPr>
            <w:r w:rsidRPr="002D5058">
              <w:rPr>
                <w:i/>
                <w:color w:val="000000" w:themeColor="text1"/>
              </w:rPr>
              <w:t xml:space="preserve"> Seleccionar un producto para eliminar</w:t>
            </w:r>
          </w:p>
        </w:tc>
      </w:tr>
    </w:tbl>
    <w:p w14:paraId="329D7188" w14:textId="77777777" w:rsidR="008D311A" w:rsidRDefault="008D311A" w:rsidP="008D311A">
      <w:pPr>
        <w:spacing w:line="276" w:lineRule="auto"/>
        <w:ind w:left="709"/>
        <w:jc w:val="both"/>
        <w:rPr>
          <w:i/>
          <w:color w:val="0000FF"/>
        </w:rPr>
      </w:pPr>
    </w:p>
    <w:p w14:paraId="41FFEEB2" w14:textId="77777777" w:rsidR="00770DBC" w:rsidRDefault="00770DBC" w:rsidP="008D311A">
      <w:pPr>
        <w:spacing w:line="276" w:lineRule="auto"/>
        <w:ind w:left="709"/>
        <w:jc w:val="both"/>
        <w:rPr>
          <w:i/>
          <w:color w:val="0000FF"/>
        </w:rPr>
      </w:pPr>
    </w:p>
    <w:p w14:paraId="2BBD2169" w14:textId="77777777" w:rsidR="00770DBC" w:rsidRDefault="00770DBC" w:rsidP="008D311A">
      <w:pPr>
        <w:spacing w:line="276" w:lineRule="auto"/>
        <w:ind w:left="709"/>
        <w:jc w:val="both"/>
        <w:rPr>
          <w:i/>
          <w:color w:val="0000FF"/>
        </w:rPr>
      </w:pPr>
    </w:p>
    <w:p w14:paraId="46C5EACD" w14:textId="77777777" w:rsidR="00770DBC" w:rsidRDefault="00770DBC" w:rsidP="008D311A">
      <w:pPr>
        <w:spacing w:line="276" w:lineRule="auto"/>
        <w:ind w:left="709"/>
        <w:jc w:val="both"/>
        <w:rPr>
          <w:i/>
          <w:color w:val="0000FF"/>
        </w:rPr>
      </w:pPr>
    </w:p>
    <w:p w14:paraId="37D66631" w14:textId="77777777" w:rsidR="00770DBC" w:rsidRDefault="00770DBC" w:rsidP="008D311A">
      <w:pPr>
        <w:spacing w:line="276" w:lineRule="auto"/>
        <w:ind w:left="709"/>
        <w:jc w:val="both"/>
        <w:rPr>
          <w:i/>
          <w:color w:val="0000FF"/>
        </w:rPr>
      </w:pPr>
    </w:p>
    <w:p w14:paraId="28EA04D5" w14:textId="77777777" w:rsidR="00770DBC" w:rsidRDefault="00770DBC" w:rsidP="008D311A">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3F11CBAE"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D1943E6" w14:textId="77777777" w:rsidR="008D311A" w:rsidRPr="0076661D" w:rsidRDefault="008D311A" w:rsidP="0098218A">
            <w:pPr>
              <w:spacing w:line="276" w:lineRule="auto"/>
              <w:jc w:val="both"/>
              <w:rPr>
                <w:i/>
                <w:color w:val="000000" w:themeColor="text1"/>
              </w:rPr>
            </w:pPr>
            <w:r w:rsidRPr="0076661D">
              <w:rPr>
                <w:b/>
                <w:bCs/>
                <w:i/>
                <w:color w:val="000000" w:themeColor="text1"/>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D4EB210" w14:textId="7EB85CFD" w:rsidR="008D311A" w:rsidRPr="0076661D" w:rsidRDefault="008D311A" w:rsidP="0098218A">
            <w:pPr>
              <w:spacing w:line="276" w:lineRule="auto"/>
              <w:jc w:val="both"/>
              <w:rPr>
                <w:i/>
                <w:color w:val="000000" w:themeColor="text1"/>
              </w:rPr>
            </w:pPr>
            <w:r w:rsidRPr="0076661D">
              <w:rPr>
                <w:i/>
                <w:color w:val="000000" w:themeColor="text1"/>
              </w:rPr>
              <w:t>CP-00</w:t>
            </w:r>
            <w:r w:rsidR="00770DBC">
              <w:rPr>
                <w:i/>
                <w:color w:val="000000" w:themeColor="text1"/>
              </w:rPr>
              <w:t>7</w:t>
            </w:r>
          </w:p>
        </w:tc>
      </w:tr>
      <w:tr w:rsidR="008D311A" w:rsidRPr="00C329B0" w14:paraId="5178F2C1"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BFB112" w14:textId="77777777" w:rsidR="008D311A" w:rsidRPr="0076661D" w:rsidRDefault="008D311A" w:rsidP="0098218A">
            <w:pPr>
              <w:spacing w:line="276" w:lineRule="auto"/>
              <w:jc w:val="both"/>
              <w:rPr>
                <w:i/>
                <w:color w:val="000000" w:themeColor="text1"/>
              </w:rPr>
            </w:pPr>
            <w:r w:rsidRPr="0076661D">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F8D7BA" w14:textId="77777777" w:rsidR="008D311A" w:rsidRPr="0076661D" w:rsidRDefault="008D311A" w:rsidP="0098218A">
            <w:pPr>
              <w:spacing w:line="276" w:lineRule="auto"/>
              <w:jc w:val="both"/>
              <w:rPr>
                <w:i/>
                <w:color w:val="000000" w:themeColor="text1"/>
              </w:rPr>
            </w:pPr>
            <w:r w:rsidRPr="0076661D">
              <w:rPr>
                <w:i/>
                <w:color w:val="000000" w:themeColor="text1"/>
              </w:rPr>
              <w:t xml:space="preserve">Actualizar productos en el catálogo  </w:t>
            </w:r>
          </w:p>
        </w:tc>
      </w:tr>
      <w:tr w:rsidR="008D311A" w:rsidRPr="00C329B0" w14:paraId="09C14BC6"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05BD71" w14:textId="77777777" w:rsidR="008D311A" w:rsidRPr="0076661D" w:rsidRDefault="008D311A" w:rsidP="0098218A">
            <w:pPr>
              <w:spacing w:line="276" w:lineRule="auto"/>
              <w:jc w:val="both"/>
              <w:rPr>
                <w:i/>
                <w:color w:val="000000" w:themeColor="text1"/>
              </w:rPr>
            </w:pPr>
            <w:r w:rsidRPr="0076661D">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F415E08" w14:textId="77777777" w:rsidR="008D311A" w:rsidRPr="0076661D" w:rsidRDefault="008D311A" w:rsidP="0098218A">
            <w:pPr>
              <w:spacing w:line="276" w:lineRule="auto"/>
              <w:jc w:val="both"/>
              <w:rPr>
                <w:i/>
                <w:color w:val="000000" w:themeColor="text1"/>
              </w:rPr>
            </w:pPr>
            <w:r w:rsidRPr="0076661D">
              <w:rPr>
                <w:i/>
                <w:color w:val="000000" w:themeColor="text1"/>
              </w:rPr>
              <w:t>Desarrolladores</w:t>
            </w:r>
          </w:p>
        </w:tc>
      </w:tr>
      <w:tr w:rsidR="008D311A" w:rsidRPr="00C329B0" w14:paraId="5A6DDF43"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84AFF0" w14:textId="77777777" w:rsidR="008D311A" w:rsidRPr="0076661D" w:rsidRDefault="008D311A" w:rsidP="0098218A">
            <w:pPr>
              <w:spacing w:line="276" w:lineRule="auto"/>
              <w:jc w:val="both"/>
              <w:rPr>
                <w:i/>
                <w:color w:val="000000" w:themeColor="text1"/>
              </w:rPr>
            </w:pPr>
            <w:r w:rsidRPr="0076661D">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5E6F32" w14:textId="77777777" w:rsidR="008D311A" w:rsidRPr="0076661D" w:rsidRDefault="008D311A" w:rsidP="008D311A">
            <w:pPr>
              <w:numPr>
                <w:ilvl w:val="0"/>
                <w:numId w:val="5"/>
              </w:numPr>
              <w:tabs>
                <w:tab w:val="clear" w:pos="720"/>
                <w:tab w:val="num" w:pos="372"/>
              </w:tabs>
              <w:spacing w:line="276" w:lineRule="auto"/>
              <w:ind w:left="709"/>
              <w:jc w:val="both"/>
              <w:rPr>
                <w:i/>
                <w:color w:val="000000" w:themeColor="text1"/>
              </w:rPr>
            </w:pPr>
            <w:r w:rsidRPr="0076661D">
              <w:rPr>
                <w:i/>
                <w:color w:val="000000" w:themeColor="text1"/>
              </w:rPr>
              <w:t>Seleccionar un producto</w:t>
            </w:r>
          </w:p>
          <w:p w14:paraId="79DC7EF1" w14:textId="77777777" w:rsidR="008D311A" w:rsidRPr="0076661D" w:rsidRDefault="008D311A" w:rsidP="008D311A">
            <w:pPr>
              <w:numPr>
                <w:ilvl w:val="0"/>
                <w:numId w:val="5"/>
              </w:numPr>
              <w:tabs>
                <w:tab w:val="clear" w:pos="720"/>
                <w:tab w:val="num" w:pos="372"/>
              </w:tabs>
              <w:spacing w:line="276" w:lineRule="auto"/>
              <w:ind w:left="709"/>
              <w:jc w:val="both"/>
              <w:rPr>
                <w:i/>
                <w:color w:val="000000" w:themeColor="text1"/>
              </w:rPr>
            </w:pPr>
            <w:r w:rsidRPr="0076661D">
              <w:rPr>
                <w:i/>
                <w:color w:val="000000" w:themeColor="text1"/>
              </w:rPr>
              <w:t>Se muestran los siguientes parámetros:</w:t>
            </w:r>
          </w:p>
          <w:p w14:paraId="1AFEE315" w14:textId="77777777" w:rsidR="008D311A" w:rsidRPr="0076661D" w:rsidRDefault="008D311A" w:rsidP="0098218A">
            <w:pPr>
              <w:spacing w:line="276" w:lineRule="auto"/>
              <w:ind w:left="709"/>
              <w:jc w:val="both"/>
              <w:rPr>
                <w:i/>
                <w:color w:val="000000" w:themeColor="text1"/>
              </w:rPr>
            </w:pPr>
            <w:r w:rsidRPr="0076661D">
              <w:rPr>
                <w:i/>
                <w:iCs/>
                <w:color w:val="000000" w:themeColor="text1"/>
                <w:lang w:val="es-EC"/>
              </w:rPr>
              <w:t>foto</w:t>
            </w:r>
            <w:r w:rsidRPr="0076661D">
              <w:rPr>
                <w:i/>
                <w:color w:val="000000" w:themeColor="text1"/>
                <w:lang w:val="es-EC"/>
              </w:rPr>
              <w:tab/>
            </w:r>
            <w:r w:rsidRPr="0076661D">
              <w:rPr>
                <w:i/>
                <w:iCs/>
                <w:color w:val="000000" w:themeColor="text1"/>
                <w:lang w:val="es-EC"/>
              </w:rPr>
              <w:t xml:space="preserve">             tipo IMAGEN</w:t>
            </w:r>
          </w:p>
          <w:p w14:paraId="3F5A5619" w14:textId="77777777" w:rsidR="008D311A" w:rsidRPr="0076661D" w:rsidRDefault="008D311A" w:rsidP="0098218A">
            <w:pPr>
              <w:spacing w:line="276" w:lineRule="auto"/>
              <w:ind w:left="709"/>
              <w:jc w:val="both"/>
              <w:rPr>
                <w:i/>
                <w:color w:val="000000" w:themeColor="text1"/>
              </w:rPr>
            </w:pPr>
            <w:r w:rsidRPr="0076661D">
              <w:rPr>
                <w:i/>
                <w:iCs/>
                <w:color w:val="000000" w:themeColor="text1"/>
                <w:lang w:val="es-EC"/>
              </w:rPr>
              <w:t>nombre</w:t>
            </w:r>
            <w:r w:rsidRPr="0076661D">
              <w:rPr>
                <w:i/>
                <w:color w:val="000000" w:themeColor="text1"/>
                <w:lang w:val="es-EC"/>
              </w:rPr>
              <w:tab/>
            </w:r>
            <w:r w:rsidRPr="0076661D">
              <w:rPr>
                <w:i/>
                <w:iCs/>
                <w:color w:val="000000" w:themeColor="text1"/>
                <w:lang w:val="es-EC"/>
              </w:rPr>
              <w:t>“medias”</w:t>
            </w:r>
          </w:p>
          <w:p w14:paraId="07A5E323" w14:textId="77777777" w:rsidR="008D311A" w:rsidRPr="0076661D" w:rsidRDefault="008D311A" w:rsidP="0098218A">
            <w:pPr>
              <w:spacing w:line="276" w:lineRule="auto"/>
              <w:ind w:left="709"/>
              <w:jc w:val="both"/>
              <w:rPr>
                <w:i/>
                <w:iCs/>
                <w:color w:val="000000" w:themeColor="text1"/>
                <w:lang w:val="es-EC"/>
              </w:rPr>
            </w:pPr>
            <w:r w:rsidRPr="0076661D">
              <w:rPr>
                <w:i/>
                <w:iCs/>
                <w:color w:val="000000" w:themeColor="text1"/>
                <w:lang w:val="es-EC"/>
              </w:rPr>
              <w:t>descripción</w:t>
            </w:r>
            <w:r w:rsidRPr="0076661D">
              <w:rPr>
                <w:i/>
                <w:color w:val="000000" w:themeColor="text1"/>
                <w:lang w:val="es-EC"/>
              </w:rPr>
              <w:tab/>
            </w:r>
            <w:r w:rsidRPr="0076661D">
              <w:rPr>
                <w:i/>
                <w:iCs/>
                <w:color w:val="000000" w:themeColor="text1"/>
                <w:lang w:val="es-EC"/>
              </w:rPr>
              <w:t>“color blancas y negras”</w:t>
            </w:r>
          </w:p>
          <w:p w14:paraId="02077855" w14:textId="77777777" w:rsidR="008D311A" w:rsidRPr="0076661D" w:rsidRDefault="008D311A" w:rsidP="0098218A">
            <w:pPr>
              <w:spacing w:line="276" w:lineRule="auto"/>
              <w:ind w:left="709"/>
              <w:jc w:val="both"/>
              <w:rPr>
                <w:i/>
                <w:color w:val="000000" w:themeColor="text1"/>
                <w:lang w:val="es-EC"/>
              </w:rPr>
            </w:pPr>
            <w:r w:rsidRPr="0076661D">
              <w:rPr>
                <w:i/>
                <w:color w:val="000000" w:themeColor="text1"/>
                <w:lang w:val="es-EC"/>
              </w:rPr>
              <w:t>precio              “2”</w:t>
            </w:r>
          </w:p>
          <w:p w14:paraId="739FF459" w14:textId="77777777" w:rsidR="008D311A" w:rsidRPr="0076661D" w:rsidRDefault="008D311A" w:rsidP="008D311A">
            <w:pPr>
              <w:numPr>
                <w:ilvl w:val="0"/>
                <w:numId w:val="6"/>
              </w:numPr>
              <w:spacing w:line="276" w:lineRule="auto"/>
              <w:ind w:left="709"/>
              <w:jc w:val="both"/>
              <w:rPr>
                <w:i/>
                <w:color w:val="000000" w:themeColor="text1"/>
              </w:rPr>
            </w:pPr>
            <w:r w:rsidRPr="0076661D">
              <w:rPr>
                <w:i/>
                <w:color w:val="000000" w:themeColor="text1"/>
              </w:rPr>
              <w:t>Hacer clic en el botón Actualizar</w:t>
            </w:r>
          </w:p>
        </w:tc>
      </w:tr>
      <w:tr w:rsidR="008D311A" w:rsidRPr="00C329B0" w14:paraId="7EE81AE6"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41AF185" w14:textId="77777777" w:rsidR="008D311A" w:rsidRPr="0076661D" w:rsidRDefault="008D311A" w:rsidP="0098218A">
            <w:pPr>
              <w:spacing w:line="276" w:lineRule="auto"/>
              <w:jc w:val="both"/>
              <w:rPr>
                <w:i/>
                <w:color w:val="000000" w:themeColor="text1"/>
              </w:rPr>
            </w:pPr>
            <w:r w:rsidRPr="0076661D">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B04F89" w14:textId="77777777" w:rsidR="008D311A" w:rsidRPr="0076661D" w:rsidRDefault="008D311A" w:rsidP="0098218A">
            <w:pPr>
              <w:spacing w:line="276" w:lineRule="auto"/>
              <w:jc w:val="both"/>
              <w:rPr>
                <w:i/>
                <w:color w:val="000000" w:themeColor="text1"/>
              </w:rPr>
            </w:pPr>
            <w:r w:rsidRPr="0076661D">
              <w:rPr>
                <w:i/>
                <w:color w:val="000000" w:themeColor="text1"/>
              </w:rPr>
              <w:t>Haber ingresado correctamente al sistema como ADMINISTRADOR.</w:t>
            </w:r>
          </w:p>
        </w:tc>
      </w:tr>
      <w:tr w:rsidR="008D311A" w:rsidRPr="00C329B0" w14:paraId="0273936D"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5CEB7B" w14:textId="77777777" w:rsidR="008D311A" w:rsidRPr="0076661D" w:rsidRDefault="008D311A" w:rsidP="0098218A">
            <w:pPr>
              <w:spacing w:line="276" w:lineRule="auto"/>
              <w:jc w:val="both"/>
              <w:rPr>
                <w:i/>
                <w:color w:val="000000" w:themeColor="text1"/>
              </w:rPr>
            </w:pPr>
            <w:r w:rsidRPr="0076661D">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CC2A652" w14:textId="77777777" w:rsidR="008D311A" w:rsidRPr="0076661D" w:rsidRDefault="008D311A" w:rsidP="0098218A">
            <w:pPr>
              <w:spacing w:line="276" w:lineRule="auto"/>
              <w:jc w:val="both"/>
              <w:rPr>
                <w:i/>
                <w:color w:val="000000" w:themeColor="text1"/>
              </w:rPr>
            </w:pPr>
            <w:r w:rsidRPr="0076661D">
              <w:rPr>
                <w:i/>
                <w:color w:val="000000" w:themeColor="text1"/>
              </w:rPr>
              <w:t>El producto será actualizado en el sistema.</w:t>
            </w:r>
          </w:p>
        </w:tc>
      </w:tr>
      <w:tr w:rsidR="008D311A" w:rsidRPr="00C329B0" w14:paraId="72E571F9"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6EB64FC" w14:textId="77777777" w:rsidR="008D311A" w:rsidRPr="0076661D" w:rsidRDefault="008D311A" w:rsidP="0098218A">
            <w:pPr>
              <w:spacing w:line="276" w:lineRule="auto"/>
              <w:jc w:val="both"/>
              <w:rPr>
                <w:i/>
                <w:color w:val="000000" w:themeColor="text1"/>
              </w:rPr>
            </w:pPr>
            <w:r w:rsidRPr="0076661D">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F8DEDB8" w14:textId="77777777" w:rsidR="008D311A" w:rsidRPr="0076661D" w:rsidRDefault="008D311A" w:rsidP="0098218A">
            <w:pPr>
              <w:spacing w:line="276" w:lineRule="auto"/>
              <w:jc w:val="both"/>
              <w:rPr>
                <w:i/>
                <w:color w:val="000000" w:themeColor="text1"/>
              </w:rPr>
            </w:pPr>
            <w:r w:rsidRPr="0076661D">
              <w:rPr>
                <w:i/>
                <w:color w:val="000000" w:themeColor="text1"/>
              </w:rPr>
              <w:t>Se ha actualizado el producto correctamente.</w:t>
            </w:r>
          </w:p>
        </w:tc>
      </w:tr>
      <w:tr w:rsidR="008D311A" w:rsidRPr="00C329B0" w14:paraId="64F30A8F"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7525E42" w14:textId="77777777" w:rsidR="008D311A" w:rsidRPr="0076661D" w:rsidRDefault="008D311A" w:rsidP="0098218A">
            <w:pPr>
              <w:spacing w:line="276" w:lineRule="auto"/>
              <w:jc w:val="both"/>
              <w:rPr>
                <w:i/>
                <w:color w:val="000000" w:themeColor="text1"/>
              </w:rPr>
            </w:pPr>
            <w:r w:rsidRPr="0076661D">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DF6ED1B" w14:textId="77777777" w:rsidR="008D311A" w:rsidRPr="0076661D" w:rsidRDefault="008D311A" w:rsidP="0098218A">
            <w:pPr>
              <w:spacing w:line="276" w:lineRule="auto"/>
              <w:jc w:val="both"/>
              <w:rPr>
                <w:i/>
                <w:color w:val="000000" w:themeColor="text1"/>
              </w:rPr>
            </w:pPr>
            <w:r w:rsidRPr="0076661D">
              <w:rPr>
                <w:i/>
                <w:color w:val="000000" w:themeColor="text1"/>
              </w:rPr>
              <w:t>Exitoso</w:t>
            </w:r>
          </w:p>
        </w:tc>
      </w:tr>
      <w:tr w:rsidR="008D311A" w:rsidRPr="00C329B0" w14:paraId="5D15B515"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AE9036A" w14:textId="77777777" w:rsidR="008D311A" w:rsidRPr="0076661D" w:rsidRDefault="008D311A" w:rsidP="0098218A">
            <w:pPr>
              <w:spacing w:line="276" w:lineRule="auto"/>
              <w:jc w:val="both"/>
              <w:rPr>
                <w:i/>
                <w:color w:val="000000" w:themeColor="text1"/>
              </w:rPr>
            </w:pPr>
            <w:r w:rsidRPr="0076661D">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834CFD3" w14:textId="77777777" w:rsidR="008D311A" w:rsidRPr="0076661D" w:rsidRDefault="008D311A" w:rsidP="0098218A">
            <w:pPr>
              <w:spacing w:line="276" w:lineRule="auto"/>
              <w:jc w:val="both"/>
              <w:rPr>
                <w:i/>
                <w:color w:val="000000" w:themeColor="text1"/>
              </w:rPr>
            </w:pPr>
            <w:r w:rsidRPr="0076661D">
              <w:rPr>
                <w:i/>
                <w:color w:val="000000" w:themeColor="text1"/>
              </w:rPr>
              <w:t xml:space="preserve"> Ninguna</w:t>
            </w:r>
          </w:p>
        </w:tc>
      </w:tr>
    </w:tbl>
    <w:p w14:paraId="24D0C1E5" w14:textId="77777777" w:rsidR="008D311A" w:rsidRDefault="008D311A" w:rsidP="008D311A">
      <w:pPr>
        <w:tabs>
          <w:tab w:val="left" w:pos="8196"/>
        </w:tabs>
        <w:spacing w:line="276" w:lineRule="auto"/>
        <w:ind w:left="709"/>
        <w:jc w:val="both"/>
        <w:rPr>
          <w:i/>
          <w:color w:val="0000FF"/>
        </w:rPr>
      </w:pPr>
      <w:r>
        <w:rPr>
          <w:i/>
          <w:color w:val="0000FF"/>
        </w:rPr>
        <w:tab/>
      </w:r>
    </w:p>
    <w:p w14:paraId="3521B4C1" w14:textId="77777777" w:rsidR="008D311A" w:rsidRDefault="008D311A" w:rsidP="00770DBC">
      <w:pPr>
        <w:tabs>
          <w:tab w:val="left" w:pos="8196"/>
        </w:tabs>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53EB24FE"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9201B30" w14:textId="77777777" w:rsidR="008D311A" w:rsidRPr="00091BD0" w:rsidRDefault="008D311A" w:rsidP="0098218A">
            <w:pPr>
              <w:spacing w:line="276" w:lineRule="auto"/>
              <w:jc w:val="both"/>
              <w:rPr>
                <w:i/>
                <w:color w:val="000000" w:themeColor="text1"/>
              </w:rPr>
            </w:pPr>
            <w:bookmarkStart w:id="19" w:name="_Hlk150033440"/>
            <w:r w:rsidRPr="00091BD0">
              <w:rPr>
                <w:b/>
                <w:bCs/>
                <w:i/>
                <w:color w:val="000000" w:themeColor="text1"/>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FC000CB" w14:textId="49828DA9" w:rsidR="008D311A" w:rsidRPr="00091BD0" w:rsidRDefault="008D311A" w:rsidP="0098218A">
            <w:pPr>
              <w:spacing w:line="276" w:lineRule="auto"/>
              <w:jc w:val="both"/>
              <w:rPr>
                <w:i/>
                <w:color w:val="000000" w:themeColor="text1"/>
              </w:rPr>
            </w:pPr>
            <w:r w:rsidRPr="00091BD0">
              <w:rPr>
                <w:i/>
                <w:color w:val="000000" w:themeColor="text1"/>
              </w:rPr>
              <w:t>CP-00</w:t>
            </w:r>
            <w:r w:rsidR="00770DBC">
              <w:rPr>
                <w:i/>
                <w:color w:val="000000" w:themeColor="text1"/>
              </w:rPr>
              <w:t>8</w:t>
            </w:r>
          </w:p>
        </w:tc>
      </w:tr>
      <w:tr w:rsidR="008D311A" w:rsidRPr="00C329B0" w14:paraId="10187F7B"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EF6F56B" w14:textId="77777777" w:rsidR="008D311A" w:rsidRPr="00091BD0" w:rsidRDefault="008D311A" w:rsidP="0098218A">
            <w:pPr>
              <w:spacing w:line="276" w:lineRule="auto"/>
              <w:jc w:val="both"/>
              <w:rPr>
                <w:i/>
                <w:color w:val="000000" w:themeColor="text1"/>
              </w:rPr>
            </w:pPr>
            <w:r w:rsidRPr="00091BD0">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331FF35" w14:textId="77777777" w:rsidR="008D311A" w:rsidRPr="00091BD0" w:rsidRDefault="008D311A" w:rsidP="0098218A">
            <w:pPr>
              <w:spacing w:line="276" w:lineRule="auto"/>
              <w:jc w:val="both"/>
              <w:rPr>
                <w:i/>
                <w:color w:val="000000" w:themeColor="text1"/>
              </w:rPr>
            </w:pPr>
            <w:r w:rsidRPr="00091BD0">
              <w:rPr>
                <w:i/>
                <w:color w:val="000000" w:themeColor="text1"/>
              </w:rPr>
              <w:t xml:space="preserve">Añadir productos al carrito de compra </w:t>
            </w:r>
          </w:p>
        </w:tc>
      </w:tr>
      <w:tr w:rsidR="008D311A" w:rsidRPr="00C329B0" w14:paraId="179AD11D"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6DF4264" w14:textId="77777777" w:rsidR="008D311A" w:rsidRPr="00091BD0" w:rsidRDefault="008D311A" w:rsidP="0098218A">
            <w:pPr>
              <w:spacing w:line="276" w:lineRule="auto"/>
              <w:jc w:val="both"/>
              <w:rPr>
                <w:i/>
                <w:color w:val="000000" w:themeColor="text1"/>
              </w:rPr>
            </w:pPr>
            <w:r w:rsidRPr="00091BD0">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02AC5B" w14:textId="77777777" w:rsidR="008D311A" w:rsidRPr="00091BD0" w:rsidRDefault="008D311A" w:rsidP="0098218A">
            <w:pPr>
              <w:spacing w:line="276" w:lineRule="auto"/>
              <w:jc w:val="both"/>
              <w:rPr>
                <w:i/>
                <w:color w:val="000000" w:themeColor="text1"/>
              </w:rPr>
            </w:pPr>
            <w:r w:rsidRPr="00091BD0">
              <w:rPr>
                <w:i/>
                <w:color w:val="000000" w:themeColor="text1"/>
              </w:rPr>
              <w:t>Desarrolladores</w:t>
            </w:r>
          </w:p>
        </w:tc>
      </w:tr>
      <w:tr w:rsidR="008D311A" w:rsidRPr="00C329B0" w14:paraId="33F1E442"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5505E6" w14:textId="77777777" w:rsidR="008D311A" w:rsidRPr="00091BD0" w:rsidRDefault="008D311A" w:rsidP="0098218A">
            <w:pPr>
              <w:spacing w:line="276" w:lineRule="auto"/>
              <w:jc w:val="both"/>
              <w:rPr>
                <w:i/>
                <w:color w:val="000000" w:themeColor="text1"/>
              </w:rPr>
            </w:pPr>
            <w:r w:rsidRPr="00091BD0">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DD02385" w14:textId="77777777" w:rsidR="008D311A" w:rsidRPr="00091BD0" w:rsidRDefault="008D311A" w:rsidP="008D311A">
            <w:pPr>
              <w:numPr>
                <w:ilvl w:val="0"/>
                <w:numId w:val="6"/>
              </w:numPr>
              <w:tabs>
                <w:tab w:val="clear" w:pos="720"/>
              </w:tabs>
              <w:spacing w:line="276" w:lineRule="auto"/>
              <w:jc w:val="both"/>
              <w:rPr>
                <w:i/>
                <w:color w:val="000000" w:themeColor="text1"/>
              </w:rPr>
            </w:pPr>
            <w:r w:rsidRPr="00091BD0">
              <w:rPr>
                <w:i/>
                <w:color w:val="000000" w:themeColor="text1"/>
              </w:rPr>
              <w:t>Se ingresan los siguientes parámetros:</w:t>
            </w:r>
          </w:p>
          <w:p w14:paraId="74EF6C6C" w14:textId="77777777" w:rsidR="008D311A" w:rsidRPr="00091BD0" w:rsidRDefault="008D311A" w:rsidP="0098218A">
            <w:pPr>
              <w:spacing w:line="276" w:lineRule="auto"/>
              <w:ind w:left="709"/>
              <w:jc w:val="both"/>
              <w:rPr>
                <w:i/>
                <w:iCs/>
                <w:color w:val="000000" w:themeColor="text1"/>
                <w:lang w:val="es-EC"/>
              </w:rPr>
            </w:pPr>
            <w:proofErr w:type="spellStart"/>
            <w:r w:rsidRPr="00091BD0">
              <w:rPr>
                <w:i/>
                <w:iCs/>
                <w:color w:val="000000" w:themeColor="text1"/>
                <w:lang w:val="es-EC"/>
              </w:rPr>
              <w:t>txtBuscar</w:t>
            </w:r>
            <w:proofErr w:type="spellEnd"/>
            <w:r w:rsidRPr="00091BD0">
              <w:rPr>
                <w:i/>
                <w:color w:val="000000" w:themeColor="text1"/>
                <w:lang w:val="es-EC"/>
              </w:rPr>
              <w:tab/>
              <w:t xml:space="preserve">           </w:t>
            </w:r>
            <w:r w:rsidRPr="00091BD0">
              <w:rPr>
                <w:i/>
                <w:iCs/>
                <w:color w:val="000000" w:themeColor="text1"/>
                <w:lang w:val="es-EC"/>
              </w:rPr>
              <w:t>“Camiseta”</w:t>
            </w:r>
          </w:p>
          <w:p w14:paraId="201F5389" w14:textId="77777777" w:rsidR="008D311A" w:rsidRPr="00091BD0" w:rsidRDefault="008D311A" w:rsidP="008D311A">
            <w:pPr>
              <w:numPr>
                <w:ilvl w:val="0"/>
                <w:numId w:val="6"/>
              </w:numPr>
              <w:spacing w:line="276" w:lineRule="auto"/>
              <w:jc w:val="both"/>
              <w:rPr>
                <w:i/>
                <w:color w:val="000000" w:themeColor="text1"/>
              </w:rPr>
            </w:pPr>
            <w:r w:rsidRPr="00091BD0">
              <w:rPr>
                <w:i/>
                <w:color w:val="000000" w:themeColor="text1"/>
              </w:rPr>
              <w:t>Hacer clic en el botón Buscar.</w:t>
            </w:r>
          </w:p>
          <w:p w14:paraId="6CD4829D" w14:textId="77777777" w:rsidR="008D311A" w:rsidRPr="00091BD0" w:rsidRDefault="008D311A" w:rsidP="008D311A">
            <w:pPr>
              <w:numPr>
                <w:ilvl w:val="0"/>
                <w:numId w:val="6"/>
              </w:numPr>
              <w:spacing w:line="276" w:lineRule="auto"/>
              <w:jc w:val="both"/>
              <w:rPr>
                <w:i/>
                <w:color w:val="000000" w:themeColor="text1"/>
              </w:rPr>
            </w:pPr>
            <w:r w:rsidRPr="00091BD0">
              <w:rPr>
                <w:i/>
                <w:color w:val="000000" w:themeColor="text1"/>
              </w:rPr>
              <w:t>Se esperan los resultados, se da clic en el botón añadir al carrito</w:t>
            </w:r>
          </w:p>
          <w:p w14:paraId="2FA3A4B1" w14:textId="77777777" w:rsidR="008D311A" w:rsidRPr="00091BD0" w:rsidRDefault="008D311A" w:rsidP="008D311A">
            <w:pPr>
              <w:numPr>
                <w:ilvl w:val="0"/>
                <w:numId w:val="6"/>
              </w:numPr>
              <w:spacing w:line="276" w:lineRule="auto"/>
              <w:jc w:val="both"/>
              <w:rPr>
                <w:i/>
                <w:color w:val="000000" w:themeColor="text1"/>
              </w:rPr>
            </w:pPr>
            <w:r w:rsidRPr="00091BD0">
              <w:rPr>
                <w:i/>
                <w:color w:val="000000" w:themeColor="text1"/>
              </w:rPr>
              <w:t>Hacer clic en el botón ver carrito</w:t>
            </w:r>
          </w:p>
        </w:tc>
      </w:tr>
      <w:tr w:rsidR="008D311A" w:rsidRPr="00C329B0" w14:paraId="0F1CB552"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CE762A" w14:textId="77777777" w:rsidR="008D311A" w:rsidRPr="00091BD0" w:rsidRDefault="008D311A" w:rsidP="0098218A">
            <w:pPr>
              <w:spacing w:line="276" w:lineRule="auto"/>
              <w:jc w:val="both"/>
              <w:rPr>
                <w:i/>
                <w:color w:val="000000" w:themeColor="text1"/>
              </w:rPr>
            </w:pPr>
            <w:r w:rsidRPr="00091BD0">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8982052" w14:textId="77777777" w:rsidR="008D311A" w:rsidRPr="00091BD0" w:rsidRDefault="008D311A" w:rsidP="0098218A">
            <w:pPr>
              <w:spacing w:line="276" w:lineRule="auto"/>
              <w:jc w:val="both"/>
              <w:rPr>
                <w:i/>
                <w:color w:val="000000" w:themeColor="text1"/>
              </w:rPr>
            </w:pPr>
            <w:r w:rsidRPr="00091BD0">
              <w:rPr>
                <w:i/>
                <w:color w:val="000000" w:themeColor="text1"/>
              </w:rPr>
              <w:t>Haber ingresado correctamente al sistema.</w:t>
            </w:r>
          </w:p>
        </w:tc>
      </w:tr>
      <w:tr w:rsidR="008D311A" w:rsidRPr="00C329B0" w14:paraId="6E55FF04"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B64C1DC" w14:textId="77777777" w:rsidR="008D311A" w:rsidRPr="00091BD0" w:rsidRDefault="008D311A" w:rsidP="0098218A">
            <w:pPr>
              <w:spacing w:line="276" w:lineRule="auto"/>
              <w:jc w:val="both"/>
              <w:rPr>
                <w:i/>
                <w:color w:val="000000" w:themeColor="text1"/>
              </w:rPr>
            </w:pPr>
            <w:r w:rsidRPr="00091BD0">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36E022B" w14:textId="77777777" w:rsidR="008D311A" w:rsidRPr="00091BD0" w:rsidRDefault="008D311A" w:rsidP="0098218A">
            <w:pPr>
              <w:spacing w:line="276" w:lineRule="auto"/>
              <w:jc w:val="both"/>
              <w:rPr>
                <w:i/>
                <w:color w:val="000000" w:themeColor="text1"/>
              </w:rPr>
            </w:pPr>
            <w:r w:rsidRPr="00091BD0">
              <w:rPr>
                <w:i/>
                <w:color w:val="000000" w:themeColor="text1"/>
              </w:rPr>
              <w:t xml:space="preserve">El producto será añadido al carrito. </w:t>
            </w:r>
          </w:p>
        </w:tc>
      </w:tr>
      <w:tr w:rsidR="008D311A" w:rsidRPr="00C329B0" w14:paraId="1EBE958B"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4251CA8" w14:textId="77777777" w:rsidR="008D311A" w:rsidRPr="00091BD0" w:rsidRDefault="008D311A" w:rsidP="0098218A">
            <w:pPr>
              <w:spacing w:line="276" w:lineRule="auto"/>
              <w:jc w:val="both"/>
              <w:rPr>
                <w:i/>
                <w:color w:val="000000" w:themeColor="text1"/>
              </w:rPr>
            </w:pPr>
            <w:r w:rsidRPr="00091BD0">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C961ED" w14:textId="77777777" w:rsidR="008D311A" w:rsidRPr="00091BD0" w:rsidRDefault="008D311A" w:rsidP="0098218A">
            <w:pPr>
              <w:spacing w:line="276" w:lineRule="auto"/>
              <w:jc w:val="both"/>
              <w:rPr>
                <w:i/>
                <w:color w:val="000000" w:themeColor="text1"/>
              </w:rPr>
            </w:pPr>
            <w:r w:rsidRPr="00091BD0">
              <w:rPr>
                <w:i/>
                <w:color w:val="000000" w:themeColor="text1"/>
              </w:rPr>
              <w:t>Se ha añadido correctamente el producto al carrito.</w:t>
            </w:r>
          </w:p>
        </w:tc>
      </w:tr>
      <w:tr w:rsidR="008D311A" w:rsidRPr="00C329B0" w14:paraId="5F4B33B0"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07BC42D" w14:textId="77777777" w:rsidR="008D311A" w:rsidRPr="00091BD0" w:rsidRDefault="008D311A" w:rsidP="0098218A">
            <w:pPr>
              <w:spacing w:line="276" w:lineRule="auto"/>
              <w:jc w:val="both"/>
              <w:rPr>
                <w:i/>
                <w:color w:val="000000" w:themeColor="text1"/>
              </w:rPr>
            </w:pPr>
            <w:r w:rsidRPr="00091BD0">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219B2E" w14:textId="77777777" w:rsidR="008D311A" w:rsidRPr="00091BD0" w:rsidRDefault="008D311A" w:rsidP="0098218A">
            <w:pPr>
              <w:spacing w:line="276" w:lineRule="auto"/>
              <w:jc w:val="both"/>
              <w:rPr>
                <w:i/>
                <w:color w:val="000000" w:themeColor="text1"/>
              </w:rPr>
            </w:pPr>
            <w:r w:rsidRPr="00091BD0">
              <w:rPr>
                <w:i/>
                <w:color w:val="000000" w:themeColor="text1"/>
              </w:rPr>
              <w:t>Exitoso</w:t>
            </w:r>
          </w:p>
        </w:tc>
      </w:tr>
      <w:tr w:rsidR="008D311A" w:rsidRPr="00C329B0" w14:paraId="2B2D1E90"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30ACA11" w14:textId="77777777" w:rsidR="008D311A" w:rsidRPr="00091BD0" w:rsidRDefault="008D311A" w:rsidP="0098218A">
            <w:pPr>
              <w:spacing w:line="276" w:lineRule="auto"/>
              <w:jc w:val="both"/>
              <w:rPr>
                <w:i/>
                <w:color w:val="000000" w:themeColor="text1"/>
              </w:rPr>
            </w:pPr>
            <w:r w:rsidRPr="00091BD0">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FF6D3EE" w14:textId="77777777" w:rsidR="008D311A" w:rsidRPr="00091BD0" w:rsidRDefault="008D311A" w:rsidP="0098218A">
            <w:pPr>
              <w:spacing w:line="276" w:lineRule="auto"/>
              <w:jc w:val="both"/>
              <w:rPr>
                <w:i/>
                <w:color w:val="000000" w:themeColor="text1"/>
              </w:rPr>
            </w:pPr>
            <w:r w:rsidRPr="00091BD0">
              <w:rPr>
                <w:i/>
                <w:color w:val="000000" w:themeColor="text1"/>
              </w:rPr>
              <w:t xml:space="preserve"> Solo se añade si existe el producto</w:t>
            </w:r>
          </w:p>
        </w:tc>
      </w:tr>
      <w:bookmarkEnd w:id="19"/>
    </w:tbl>
    <w:p w14:paraId="7CFA50A0" w14:textId="77777777" w:rsidR="008D311A" w:rsidRDefault="008D311A" w:rsidP="008D311A">
      <w:pPr>
        <w:tabs>
          <w:tab w:val="left" w:pos="8196"/>
        </w:tabs>
        <w:spacing w:line="276" w:lineRule="auto"/>
        <w:ind w:left="709"/>
        <w:jc w:val="both"/>
        <w:rPr>
          <w:i/>
          <w:color w:val="0000FF"/>
        </w:rPr>
      </w:pPr>
    </w:p>
    <w:p w14:paraId="1634EDF0" w14:textId="77777777" w:rsidR="00770DBC" w:rsidRDefault="00770DBC" w:rsidP="008D311A">
      <w:pPr>
        <w:tabs>
          <w:tab w:val="left" w:pos="8196"/>
        </w:tabs>
        <w:spacing w:line="276" w:lineRule="auto"/>
        <w:ind w:left="709"/>
        <w:jc w:val="both"/>
        <w:rPr>
          <w:i/>
          <w:color w:val="0000FF"/>
        </w:rPr>
      </w:pPr>
    </w:p>
    <w:p w14:paraId="0C3DAF6C" w14:textId="77777777" w:rsidR="00770DBC" w:rsidRDefault="00770DBC" w:rsidP="008D311A">
      <w:pPr>
        <w:tabs>
          <w:tab w:val="left" w:pos="8196"/>
        </w:tabs>
        <w:spacing w:line="276" w:lineRule="auto"/>
        <w:ind w:left="709"/>
        <w:jc w:val="both"/>
        <w:rPr>
          <w:i/>
          <w:color w:val="0000FF"/>
        </w:rPr>
      </w:pPr>
    </w:p>
    <w:p w14:paraId="76F5EBB9" w14:textId="77777777" w:rsidR="00770DBC" w:rsidRDefault="00770DBC" w:rsidP="008D311A">
      <w:pPr>
        <w:tabs>
          <w:tab w:val="left" w:pos="8196"/>
        </w:tabs>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6DF47EB3"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9F413EB" w14:textId="77777777" w:rsidR="008D311A" w:rsidRPr="00F710FB" w:rsidRDefault="008D311A" w:rsidP="0098218A">
            <w:pPr>
              <w:spacing w:line="276" w:lineRule="auto"/>
              <w:jc w:val="both"/>
              <w:rPr>
                <w:i/>
                <w:color w:val="000000" w:themeColor="text1"/>
              </w:rPr>
            </w:pPr>
            <w:r w:rsidRPr="00F710FB">
              <w:rPr>
                <w:b/>
                <w:bCs/>
                <w:i/>
                <w:color w:val="000000" w:themeColor="text1"/>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3ACF9B6" w14:textId="6DD4A4A3" w:rsidR="008D311A" w:rsidRPr="00F710FB" w:rsidRDefault="008D311A" w:rsidP="0098218A">
            <w:pPr>
              <w:spacing w:line="276" w:lineRule="auto"/>
              <w:jc w:val="both"/>
              <w:rPr>
                <w:i/>
                <w:color w:val="000000" w:themeColor="text1"/>
              </w:rPr>
            </w:pPr>
            <w:r w:rsidRPr="00F710FB">
              <w:rPr>
                <w:i/>
                <w:color w:val="000000" w:themeColor="text1"/>
              </w:rPr>
              <w:t>CP-00</w:t>
            </w:r>
            <w:r w:rsidR="00770DBC">
              <w:rPr>
                <w:i/>
                <w:color w:val="000000" w:themeColor="text1"/>
              </w:rPr>
              <w:t>9</w:t>
            </w:r>
          </w:p>
        </w:tc>
      </w:tr>
      <w:tr w:rsidR="008D311A" w:rsidRPr="00C329B0" w14:paraId="7EBC6008"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AD9316" w14:textId="77777777" w:rsidR="008D311A" w:rsidRPr="00F710FB" w:rsidRDefault="008D311A" w:rsidP="0098218A">
            <w:pPr>
              <w:spacing w:line="276" w:lineRule="auto"/>
              <w:jc w:val="both"/>
              <w:rPr>
                <w:i/>
                <w:color w:val="000000" w:themeColor="text1"/>
              </w:rPr>
            </w:pPr>
            <w:r w:rsidRPr="00F710FB">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8F088C9" w14:textId="77777777" w:rsidR="008D311A" w:rsidRPr="00F710FB" w:rsidRDefault="008D311A" w:rsidP="0098218A">
            <w:pPr>
              <w:spacing w:line="276" w:lineRule="auto"/>
              <w:jc w:val="both"/>
              <w:rPr>
                <w:i/>
                <w:color w:val="000000" w:themeColor="text1"/>
              </w:rPr>
            </w:pPr>
            <w:r w:rsidRPr="00F710FB">
              <w:rPr>
                <w:i/>
                <w:color w:val="000000" w:themeColor="text1"/>
              </w:rPr>
              <w:t>Ingresar orden de compra del cliente</w:t>
            </w:r>
          </w:p>
        </w:tc>
      </w:tr>
      <w:tr w:rsidR="008D311A" w:rsidRPr="00C329B0" w14:paraId="7C966D89"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BBD0B05" w14:textId="77777777" w:rsidR="008D311A" w:rsidRPr="00F710FB" w:rsidRDefault="008D311A" w:rsidP="0098218A">
            <w:pPr>
              <w:spacing w:line="276" w:lineRule="auto"/>
              <w:jc w:val="both"/>
              <w:rPr>
                <w:i/>
                <w:color w:val="000000" w:themeColor="text1"/>
              </w:rPr>
            </w:pPr>
            <w:r w:rsidRPr="00F710FB">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E5C78E3" w14:textId="77777777" w:rsidR="008D311A" w:rsidRPr="00F710FB" w:rsidRDefault="008D311A" w:rsidP="0098218A">
            <w:pPr>
              <w:spacing w:line="276" w:lineRule="auto"/>
              <w:jc w:val="both"/>
              <w:rPr>
                <w:i/>
                <w:color w:val="000000" w:themeColor="text1"/>
              </w:rPr>
            </w:pPr>
            <w:r w:rsidRPr="00F710FB">
              <w:rPr>
                <w:i/>
                <w:color w:val="000000" w:themeColor="text1"/>
              </w:rPr>
              <w:t>Desarrolladores</w:t>
            </w:r>
          </w:p>
        </w:tc>
      </w:tr>
      <w:tr w:rsidR="008D311A" w:rsidRPr="00C329B0" w14:paraId="5D5725FF"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1F50F24" w14:textId="77777777" w:rsidR="008D311A" w:rsidRPr="00F710FB" w:rsidRDefault="008D311A" w:rsidP="0098218A">
            <w:pPr>
              <w:spacing w:line="276" w:lineRule="auto"/>
              <w:jc w:val="both"/>
              <w:rPr>
                <w:i/>
                <w:color w:val="000000" w:themeColor="text1"/>
              </w:rPr>
            </w:pPr>
            <w:r w:rsidRPr="00F710FB">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52A0FC" w14:textId="77777777" w:rsidR="008D311A" w:rsidRPr="00F710FB" w:rsidRDefault="008D311A" w:rsidP="008D311A">
            <w:pPr>
              <w:numPr>
                <w:ilvl w:val="0"/>
                <w:numId w:val="5"/>
              </w:numPr>
              <w:tabs>
                <w:tab w:val="clear" w:pos="720"/>
                <w:tab w:val="num" w:pos="372"/>
              </w:tabs>
              <w:spacing w:line="276" w:lineRule="auto"/>
              <w:ind w:left="709"/>
              <w:jc w:val="both"/>
              <w:rPr>
                <w:i/>
                <w:color w:val="000000" w:themeColor="text1"/>
              </w:rPr>
            </w:pPr>
            <w:r w:rsidRPr="00F710FB">
              <w:rPr>
                <w:i/>
                <w:color w:val="000000" w:themeColor="text1"/>
              </w:rPr>
              <w:t>Se ingresan los siguientes parámetros:</w:t>
            </w:r>
          </w:p>
          <w:p w14:paraId="79F6B344" w14:textId="77777777" w:rsidR="008D311A" w:rsidRPr="00F710FB" w:rsidRDefault="008D311A" w:rsidP="0098218A">
            <w:pPr>
              <w:spacing w:line="276" w:lineRule="auto"/>
              <w:ind w:left="709"/>
              <w:jc w:val="both"/>
              <w:rPr>
                <w:i/>
                <w:color w:val="000000" w:themeColor="text1"/>
              </w:rPr>
            </w:pPr>
            <w:r w:rsidRPr="00F710FB">
              <w:rPr>
                <w:i/>
                <w:iCs/>
                <w:color w:val="000000" w:themeColor="text1"/>
                <w:lang w:val="es-EC"/>
              </w:rPr>
              <w:t>CI:</w:t>
            </w:r>
            <w:r w:rsidRPr="00F710FB">
              <w:rPr>
                <w:i/>
                <w:color w:val="000000" w:themeColor="text1"/>
                <w:lang w:val="es-EC"/>
              </w:rPr>
              <w:tab/>
            </w:r>
            <w:r w:rsidRPr="00F710FB">
              <w:rPr>
                <w:i/>
                <w:iCs/>
                <w:color w:val="000000" w:themeColor="text1"/>
                <w:lang w:val="es-EC"/>
              </w:rPr>
              <w:t xml:space="preserve">                         “0950678990”</w:t>
            </w:r>
          </w:p>
          <w:p w14:paraId="08484219" w14:textId="77777777" w:rsidR="008D311A" w:rsidRPr="00F710FB" w:rsidRDefault="008D311A" w:rsidP="0098218A">
            <w:pPr>
              <w:spacing w:line="276" w:lineRule="auto"/>
              <w:ind w:left="709"/>
              <w:jc w:val="both"/>
              <w:rPr>
                <w:i/>
                <w:color w:val="000000" w:themeColor="text1"/>
              </w:rPr>
            </w:pPr>
            <w:proofErr w:type="spellStart"/>
            <w:r w:rsidRPr="00F710FB">
              <w:rPr>
                <w:i/>
                <w:iCs/>
                <w:color w:val="000000" w:themeColor="text1"/>
                <w:lang w:val="es-EC"/>
              </w:rPr>
              <w:t>NombreYApellido</w:t>
            </w:r>
            <w:proofErr w:type="spellEnd"/>
            <w:r w:rsidRPr="00F710FB">
              <w:rPr>
                <w:i/>
                <w:iCs/>
                <w:color w:val="000000" w:themeColor="text1"/>
                <w:lang w:val="es-EC"/>
              </w:rPr>
              <w:t>:</w:t>
            </w:r>
            <w:r w:rsidRPr="00F710FB">
              <w:rPr>
                <w:i/>
                <w:color w:val="000000" w:themeColor="text1"/>
                <w:lang w:val="es-EC"/>
              </w:rPr>
              <w:tab/>
            </w:r>
            <w:r w:rsidRPr="00F710FB">
              <w:rPr>
                <w:i/>
                <w:iCs/>
                <w:color w:val="000000" w:themeColor="text1"/>
                <w:lang w:val="es-EC"/>
              </w:rPr>
              <w:t xml:space="preserve">  “Hector Magallanes”</w:t>
            </w:r>
          </w:p>
          <w:p w14:paraId="571C7F70" w14:textId="77777777" w:rsidR="008D311A" w:rsidRPr="00032E10" w:rsidRDefault="008D311A" w:rsidP="0098218A">
            <w:pPr>
              <w:spacing w:line="276" w:lineRule="auto"/>
              <w:ind w:left="709"/>
              <w:jc w:val="both"/>
              <w:rPr>
                <w:i/>
                <w:iCs/>
                <w:color w:val="000000" w:themeColor="text1"/>
                <w:lang w:val="es-EC"/>
              </w:rPr>
            </w:pPr>
            <w:r w:rsidRPr="00032E10">
              <w:rPr>
                <w:i/>
                <w:iCs/>
                <w:color w:val="000000" w:themeColor="text1"/>
                <w:lang w:val="es-EC"/>
              </w:rPr>
              <w:t>Email:</w:t>
            </w:r>
            <w:r w:rsidRPr="00032E10">
              <w:rPr>
                <w:i/>
                <w:color w:val="000000" w:themeColor="text1"/>
                <w:lang w:val="es-EC"/>
              </w:rPr>
              <w:tab/>
            </w:r>
            <w:r w:rsidRPr="00032E10">
              <w:rPr>
                <w:i/>
                <w:iCs/>
                <w:color w:val="000000" w:themeColor="text1"/>
                <w:lang w:val="es-EC"/>
              </w:rPr>
              <w:t xml:space="preserve">                          “hectorM08@gmail.com”</w:t>
            </w:r>
          </w:p>
          <w:p w14:paraId="7B51DB07" w14:textId="77777777" w:rsidR="008D311A" w:rsidRPr="00F710FB" w:rsidRDefault="008D311A" w:rsidP="0098218A">
            <w:pPr>
              <w:spacing w:line="276" w:lineRule="auto"/>
              <w:ind w:left="709"/>
              <w:jc w:val="both"/>
              <w:rPr>
                <w:i/>
                <w:color w:val="000000" w:themeColor="text1"/>
                <w:lang w:val="es-EC"/>
              </w:rPr>
            </w:pPr>
            <w:r w:rsidRPr="00F710FB">
              <w:rPr>
                <w:i/>
                <w:color w:val="000000" w:themeColor="text1"/>
                <w:lang w:val="es-EC"/>
              </w:rPr>
              <w:t>Direccion:                     “Samanes”</w:t>
            </w:r>
          </w:p>
          <w:p w14:paraId="0E4C989A" w14:textId="77777777" w:rsidR="008D311A" w:rsidRPr="00F710FB" w:rsidRDefault="008D311A" w:rsidP="0098218A">
            <w:pPr>
              <w:spacing w:line="276" w:lineRule="auto"/>
              <w:ind w:left="709"/>
              <w:jc w:val="both"/>
              <w:rPr>
                <w:i/>
                <w:color w:val="000000" w:themeColor="text1"/>
              </w:rPr>
            </w:pPr>
            <w:proofErr w:type="spellStart"/>
            <w:r w:rsidRPr="00F710FB">
              <w:rPr>
                <w:i/>
                <w:color w:val="000000" w:themeColor="text1"/>
              </w:rPr>
              <w:t>Telf</w:t>
            </w:r>
            <w:proofErr w:type="spellEnd"/>
            <w:r w:rsidRPr="00F710FB">
              <w:rPr>
                <w:i/>
                <w:color w:val="000000" w:themeColor="text1"/>
              </w:rPr>
              <w:t>:                                “0989873458”</w:t>
            </w:r>
          </w:p>
          <w:p w14:paraId="2B870591" w14:textId="77777777" w:rsidR="008D311A" w:rsidRPr="00F710FB" w:rsidRDefault="008D311A" w:rsidP="0098218A">
            <w:pPr>
              <w:spacing w:line="276" w:lineRule="auto"/>
              <w:ind w:left="709"/>
              <w:jc w:val="both"/>
              <w:rPr>
                <w:i/>
                <w:color w:val="000000" w:themeColor="text1"/>
              </w:rPr>
            </w:pPr>
            <w:r w:rsidRPr="00F710FB">
              <w:rPr>
                <w:i/>
                <w:color w:val="000000" w:themeColor="text1"/>
              </w:rPr>
              <w:t>Pago:                              “Efectivo ”</w:t>
            </w:r>
          </w:p>
          <w:p w14:paraId="75ED594C" w14:textId="77777777" w:rsidR="008D311A" w:rsidRPr="00F710FB" w:rsidRDefault="008D311A" w:rsidP="0098218A">
            <w:pPr>
              <w:spacing w:line="276" w:lineRule="auto"/>
              <w:ind w:left="709"/>
              <w:jc w:val="both"/>
              <w:rPr>
                <w:i/>
                <w:color w:val="000000" w:themeColor="text1"/>
              </w:rPr>
            </w:pPr>
            <w:proofErr w:type="spellStart"/>
            <w:r w:rsidRPr="00F710FB">
              <w:rPr>
                <w:i/>
                <w:color w:val="000000" w:themeColor="text1"/>
              </w:rPr>
              <w:t>FechaHora</w:t>
            </w:r>
            <w:proofErr w:type="spellEnd"/>
            <w:r w:rsidRPr="00F710FB">
              <w:rPr>
                <w:i/>
                <w:color w:val="000000" w:themeColor="text1"/>
              </w:rPr>
              <w:t>:                      “2023-1</w:t>
            </w:r>
            <w:r>
              <w:rPr>
                <w:i/>
                <w:color w:val="000000" w:themeColor="text1"/>
              </w:rPr>
              <w:t>1</w:t>
            </w:r>
            <w:r w:rsidRPr="00F710FB">
              <w:rPr>
                <w:i/>
                <w:color w:val="000000" w:themeColor="text1"/>
              </w:rPr>
              <w:t>-0</w:t>
            </w:r>
            <w:r>
              <w:rPr>
                <w:i/>
                <w:color w:val="000000" w:themeColor="text1"/>
              </w:rPr>
              <w:t>5</w:t>
            </w:r>
            <w:r w:rsidRPr="00F710FB">
              <w:rPr>
                <w:i/>
                <w:color w:val="000000" w:themeColor="text1"/>
              </w:rPr>
              <w:t xml:space="preserve"> 16:24:02.120”</w:t>
            </w:r>
          </w:p>
          <w:p w14:paraId="2D87BFB5" w14:textId="77777777" w:rsidR="008D311A" w:rsidRPr="00F710FB" w:rsidRDefault="008D311A" w:rsidP="0098218A">
            <w:pPr>
              <w:spacing w:line="276" w:lineRule="auto"/>
              <w:ind w:left="709"/>
              <w:jc w:val="both"/>
              <w:rPr>
                <w:i/>
                <w:color w:val="000000" w:themeColor="text1"/>
              </w:rPr>
            </w:pPr>
            <w:r w:rsidRPr="00F710FB">
              <w:rPr>
                <w:i/>
                <w:color w:val="000000" w:themeColor="text1"/>
              </w:rPr>
              <w:t>Total:                              “2</w:t>
            </w:r>
            <w:r>
              <w:rPr>
                <w:i/>
                <w:color w:val="000000" w:themeColor="text1"/>
              </w:rPr>
              <w:t>0</w:t>
            </w:r>
            <w:r w:rsidRPr="00F710FB">
              <w:rPr>
                <w:i/>
                <w:color w:val="000000" w:themeColor="text1"/>
              </w:rPr>
              <w:t>.00”</w:t>
            </w:r>
          </w:p>
          <w:p w14:paraId="4BD24969" w14:textId="77777777" w:rsidR="008D311A" w:rsidRPr="00F710FB" w:rsidRDefault="008D311A" w:rsidP="008D311A">
            <w:pPr>
              <w:numPr>
                <w:ilvl w:val="0"/>
                <w:numId w:val="6"/>
              </w:numPr>
              <w:spacing w:line="276" w:lineRule="auto"/>
              <w:ind w:left="709"/>
              <w:jc w:val="both"/>
              <w:rPr>
                <w:i/>
                <w:color w:val="000000" w:themeColor="text1"/>
              </w:rPr>
            </w:pPr>
            <w:r w:rsidRPr="00F710FB">
              <w:rPr>
                <w:i/>
                <w:color w:val="000000" w:themeColor="text1"/>
              </w:rPr>
              <w:t>Hacer clic en el botón Generar orden de compra</w:t>
            </w:r>
          </w:p>
        </w:tc>
      </w:tr>
      <w:tr w:rsidR="008D311A" w:rsidRPr="00C329B0" w14:paraId="287BB055"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599434" w14:textId="77777777" w:rsidR="008D311A" w:rsidRPr="00F710FB" w:rsidRDefault="008D311A" w:rsidP="0098218A">
            <w:pPr>
              <w:spacing w:line="276" w:lineRule="auto"/>
              <w:jc w:val="both"/>
              <w:rPr>
                <w:i/>
                <w:color w:val="000000" w:themeColor="text1"/>
              </w:rPr>
            </w:pPr>
            <w:r w:rsidRPr="00F710FB">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E9796A9" w14:textId="77777777" w:rsidR="008D311A" w:rsidRPr="00F710FB" w:rsidRDefault="008D311A" w:rsidP="0098218A">
            <w:pPr>
              <w:spacing w:line="276" w:lineRule="auto"/>
              <w:jc w:val="both"/>
              <w:rPr>
                <w:i/>
                <w:color w:val="000000" w:themeColor="text1"/>
              </w:rPr>
            </w:pPr>
            <w:r w:rsidRPr="00F710FB">
              <w:rPr>
                <w:i/>
                <w:color w:val="000000" w:themeColor="text1"/>
              </w:rPr>
              <w:t>Haber ingresado correctamente al sistema.</w:t>
            </w:r>
          </w:p>
        </w:tc>
      </w:tr>
      <w:tr w:rsidR="008D311A" w:rsidRPr="00C329B0" w14:paraId="1117C190"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C2865AD" w14:textId="77777777" w:rsidR="008D311A" w:rsidRPr="00F710FB" w:rsidRDefault="008D311A" w:rsidP="0098218A">
            <w:pPr>
              <w:spacing w:line="276" w:lineRule="auto"/>
              <w:jc w:val="both"/>
              <w:rPr>
                <w:i/>
                <w:color w:val="000000" w:themeColor="text1"/>
              </w:rPr>
            </w:pPr>
            <w:r w:rsidRPr="00F710FB">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4D16B8D" w14:textId="77777777" w:rsidR="008D311A" w:rsidRPr="00F710FB" w:rsidRDefault="008D311A" w:rsidP="0098218A">
            <w:pPr>
              <w:spacing w:line="276" w:lineRule="auto"/>
              <w:jc w:val="both"/>
              <w:rPr>
                <w:i/>
                <w:color w:val="000000" w:themeColor="text1"/>
              </w:rPr>
            </w:pPr>
            <w:r w:rsidRPr="00F710FB">
              <w:rPr>
                <w:i/>
                <w:color w:val="000000" w:themeColor="text1"/>
              </w:rPr>
              <w:t>El podrá ingresar la orden de compra en el sistema.</w:t>
            </w:r>
          </w:p>
        </w:tc>
      </w:tr>
      <w:tr w:rsidR="008D311A" w:rsidRPr="00C329B0" w14:paraId="12B68B9C"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76973C6" w14:textId="77777777" w:rsidR="008D311A" w:rsidRPr="00F710FB" w:rsidRDefault="008D311A" w:rsidP="0098218A">
            <w:pPr>
              <w:spacing w:line="276" w:lineRule="auto"/>
              <w:jc w:val="both"/>
              <w:rPr>
                <w:i/>
                <w:color w:val="000000" w:themeColor="text1"/>
              </w:rPr>
            </w:pPr>
            <w:r w:rsidRPr="00F710FB">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38B5132" w14:textId="77777777" w:rsidR="008D311A" w:rsidRPr="00F710FB" w:rsidRDefault="008D311A" w:rsidP="0098218A">
            <w:pPr>
              <w:spacing w:line="276" w:lineRule="auto"/>
              <w:jc w:val="both"/>
              <w:rPr>
                <w:i/>
                <w:color w:val="000000" w:themeColor="text1"/>
              </w:rPr>
            </w:pPr>
            <w:r w:rsidRPr="00F710FB">
              <w:rPr>
                <w:i/>
                <w:color w:val="000000" w:themeColor="text1"/>
              </w:rPr>
              <w:t>Orden de compra ingresada.</w:t>
            </w:r>
          </w:p>
        </w:tc>
      </w:tr>
      <w:tr w:rsidR="008D311A" w:rsidRPr="00C329B0" w14:paraId="0B22E14E"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016AC1A" w14:textId="77777777" w:rsidR="008D311A" w:rsidRPr="00F710FB" w:rsidRDefault="008D311A" w:rsidP="0098218A">
            <w:pPr>
              <w:spacing w:line="276" w:lineRule="auto"/>
              <w:jc w:val="both"/>
              <w:rPr>
                <w:i/>
                <w:color w:val="000000" w:themeColor="text1"/>
              </w:rPr>
            </w:pPr>
            <w:r w:rsidRPr="00F710FB">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0D51F6A" w14:textId="77777777" w:rsidR="008D311A" w:rsidRPr="00F710FB" w:rsidRDefault="008D311A" w:rsidP="0098218A">
            <w:pPr>
              <w:spacing w:line="276" w:lineRule="auto"/>
              <w:jc w:val="both"/>
              <w:rPr>
                <w:i/>
                <w:color w:val="000000" w:themeColor="text1"/>
              </w:rPr>
            </w:pPr>
            <w:r w:rsidRPr="00F710FB">
              <w:rPr>
                <w:i/>
                <w:color w:val="000000" w:themeColor="text1"/>
              </w:rPr>
              <w:t>Exitoso</w:t>
            </w:r>
          </w:p>
        </w:tc>
      </w:tr>
      <w:tr w:rsidR="008D311A" w:rsidRPr="00C329B0" w14:paraId="5ECC0195"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42A2C85" w14:textId="77777777" w:rsidR="008D311A" w:rsidRPr="00F710FB" w:rsidRDefault="008D311A" w:rsidP="0098218A">
            <w:pPr>
              <w:spacing w:line="276" w:lineRule="auto"/>
              <w:jc w:val="both"/>
              <w:rPr>
                <w:i/>
                <w:color w:val="000000" w:themeColor="text1"/>
              </w:rPr>
            </w:pPr>
            <w:r w:rsidRPr="00F710FB">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FAC106" w14:textId="77777777" w:rsidR="008D311A" w:rsidRPr="00F710FB" w:rsidRDefault="008D311A" w:rsidP="0098218A">
            <w:pPr>
              <w:spacing w:line="276" w:lineRule="auto"/>
              <w:jc w:val="both"/>
              <w:rPr>
                <w:i/>
                <w:color w:val="000000" w:themeColor="text1"/>
              </w:rPr>
            </w:pPr>
            <w:r w:rsidRPr="00F710FB">
              <w:rPr>
                <w:i/>
                <w:color w:val="000000" w:themeColor="text1"/>
              </w:rPr>
              <w:t xml:space="preserve"> Haber seleccionado productos en el carrito</w:t>
            </w:r>
          </w:p>
        </w:tc>
      </w:tr>
    </w:tbl>
    <w:p w14:paraId="53659B74" w14:textId="77777777" w:rsidR="008D311A" w:rsidRDefault="008D311A" w:rsidP="008D311A">
      <w:pPr>
        <w:tabs>
          <w:tab w:val="left" w:pos="8196"/>
        </w:tabs>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4BB79F21"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C098150" w14:textId="77777777" w:rsidR="008D311A" w:rsidRPr="00C329B0" w:rsidRDefault="008D311A" w:rsidP="0098218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3B2C18B" w14:textId="2366CFD5" w:rsidR="008D311A" w:rsidRPr="00E6622F" w:rsidRDefault="008D311A" w:rsidP="0098218A">
            <w:pPr>
              <w:spacing w:line="276" w:lineRule="auto"/>
              <w:jc w:val="both"/>
              <w:rPr>
                <w:i/>
                <w:color w:val="000000" w:themeColor="text1"/>
              </w:rPr>
            </w:pPr>
            <w:r w:rsidRPr="00E6622F">
              <w:rPr>
                <w:i/>
                <w:color w:val="000000" w:themeColor="text1"/>
              </w:rPr>
              <w:t>CP-0</w:t>
            </w:r>
            <w:r w:rsidR="00770DBC">
              <w:rPr>
                <w:i/>
                <w:color w:val="000000" w:themeColor="text1"/>
              </w:rPr>
              <w:t>10</w:t>
            </w:r>
          </w:p>
        </w:tc>
      </w:tr>
      <w:tr w:rsidR="008D311A" w:rsidRPr="00C329B0" w14:paraId="6DA08CA5"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E608037"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723A5E8" w14:textId="77777777" w:rsidR="008D311A" w:rsidRPr="00E6622F" w:rsidRDefault="008D311A" w:rsidP="0098218A">
            <w:pPr>
              <w:spacing w:line="276" w:lineRule="auto"/>
              <w:jc w:val="both"/>
              <w:rPr>
                <w:i/>
                <w:color w:val="000000" w:themeColor="text1"/>
              </w:rPr>
            </w:pPr>
            <w:r w:rsidRPr="00E6622F">
              <w:rPr>
                <w:i/>
                <w:color w:val="000000" w:themeColor="text1"/>
              </w:rPr>
              <w:t xml:space="preserve">Eliminar orden de compra del cliente </w:t>
            </w:r>
          </w:p>
        </w:tc>
      </w:tr>
      <w:tr w:rsidR="008D311A" w:rsidRPr="00C329B0" w14:paraId="67D9C862"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3408E34"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9C28E6" w14:textId="77777777" w:rsidR="008D311A" w:rsidRPr="00E6622F" w:rsidRDefault="008D311A" w:rsidP="0098218A">
            <w:pPr>
              <w:spacing w:line="276" w:lineRule="auto"/>
              <w:jc w:val="both"/>
              <w:rPr>
                <w:i/>
                <w:color w:val="000000" w:themeColor="text1"/>
              </w:rPr>
            </w:pPr>
            <w:r w:rsidRPr="00E6622F">
              <w:rPr>
                <w:i/>
                <w:color w:val="000000" w:themeColor="text1"/>
              </w:rPr>
              <w:t>Desarrolladores</w:t>
            </w:r>
          </w:p>
        </w:tc>
      </w:tr>
      <w:tr w:rsidR="008D311A" w:rsidRPr="00C329B0" w14:paraId="112281CA"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8E946B9"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4AE8FF" w14:textId="77777777" w:rsidR="008D311A" w:rsidRPr="00E6622F" w:rsidRDefault="008D311A" w:rsidP="008D311A">
            <w:pPr>
              <w:numPr>
                <w:ilvl w:val="0"/>
                <w:numId w:val="6"/>
              </w:numPr>
              <w:tabs>
                <w:tab w:val="clear" w:pos="720"/>
              </w:tabs>
              <w:spacing w:line="276" w:lineRule="auto"/>
              <w:jc w:val="both"/>
              <w:rPr>
                <w:i/>
                <w:color w:val="000000" w:themeColor="text1"/>
              </w:rPr>
            </w:pPr>
            <w:r w:rsidRPr="00E6622F">
              <w:rPr>
                <w:i/>
                <w:color w:val="000000" w:themeColor="text1"/>
              </w:rPr>
              <w:t xml:space="preserve">Se </w:t>
            </w:r>
            <w:r>
              <w:rPr>
                <w:i/>
                <w:color w:val="000000" w:themeColor="text1"/>
              </w:rPr>
              <w:t>visualizan</w:t>
            </w:r>
            <w:r w:rsidRPr="00E6622F">
              <w:rPr>
                <w:i/>
                <w:color w:val="000000" w:themeColor="text1"/>
              </w:rPr>
              <w:t xml:space="preserve"> los siguientes parámetros:</w:t>
            </w:r>
          </w:p>
          <w:p w14:paraId="0CD9448C" w14:textId="77777777" w:rsidR="008D311A" w:rsidRPr="00E6622F" w:rsidRDefault="008D311A" w:rsidP="0098218A">
            <w:pPr>
              <w:spacing w:line="276" w:lineRule="auto"/>
              <w:ind w:left="709"/>
              <w:jc w:val="both"/>
              <w:rPr>
                <w:i/>
                <w:color w:val="000000" w:themeColor="text1"/>
              </w:rPr>
            </w:pPr>
            <w:r w:rsidRPr="00E6622F">
              <w:rPr>
                <w:i/>
                <w:iCs/>
                <w:color w:val="000000" w:themeColor="text1"/>
                <w:lang w:val="es-EC"/>
              </w:rPr>
              <w:t>CI:</w:t>
            </w:r>
            <w:r w:rsidRPr="00E6622F">
              <w:rPr>
                <w:i/>
                <w:color w:val="000000" w:themeColor="text1"/>
                <w:lang w:val="es-EC"/>
              </w:rPr>
              <w:tab/>
            </w:r>
            <w:r w:rsidRPr="00E6622F">
              <w:rPr>
                <w:i/>
                <w:iCs/>
                <w:color w:val="000000" w:themeColor="text1"/>
                <w:lang w:val="es-EC"/>
              </w:rPr>
              <w:t xml:space="preserve">                         “0950678990”</w:t>
            </w:r>
          </w:p>
          <w:p w14:paraId="06277466" w14:textId="77777777" w:rsidR="008D311A" w:rsidRPr="00E6622F" w:rsidRDefault="008D311A" w:rsidP="0098218A">
            <w:pPr>
              <w:spacing w:line="276" w:lineRule="auto"/>
              <w:ind w:left="709"/>
              <w:jc w:val="both"/>
              <w:rPr>
                <w:i/>
                <w:color w:val="000000" w:themeColor="text1"/>
              </w:rPr>
            </w:pPr>
            <w:proofErr w:type="spellStart"/>
            <w:r w:rsidRPr="00E6622F">
              <w:rPr>
                <w:i/>
                <w:iCs/>
                <w:color w:val="000000" w:themeColor="text1"/>
                <w:lang w:val="es-EC"/>
              </w:rPr>
              <w:t>NombreYApellido</w:t>
            </w:r>
            <w:proofErr w:type="spellEnd"/>
            <w:r w:rsidRPr="00E6622F">
              <w:rPr>
                <w:i/>
                <w:iCs/>
                <w:color w:val="000000" w:themeColor="text1"/>
                <w:lang w:val="es-EC"/>
              </w:rPr>
              <w:t>:</w:t>
            </w:r>
            <w:r w:rsidRPr="00E6622F">
              <w:rPr>
                <w:i/>
                <w:color w:val="000000" w:themeColor="text1"/>
                <w:lang w:val="es-EC"/>
              </w:rPr>
              <w:tab/>
            </w:r>
            <w:r w:rsidRPr="00E6622F">
              <w:rPr>
                <w:i/>
                <w:iCs/>
                <w:color w:val="000000" w:themeColor="text1"/>
                <w:lang w:val="es-EC"/>
              </w:rPr>
              <w:t xml:space="preserve">  “Hector Magallanes”</w:t>
            </w:r>
          </w:p>
          <w:p w14:paraId="32A90FBF" w14:textId="77777777" w:rsidR="008D311A" w:rsidRPr="00E6622F" w:rsidRDefault="008D311A" w:rsidP="0098218A">
            <w:pPr>
              <w:spacing w:line="276" w:lineRule="auto"/>
              <w:ind w:left="709"/>
              <w:jc w:val="both"/>
              <w:rPr>
                <w:i/>
                <w:iCs/>
                <w:color w:val="000000" w:themeColor="text1"/>
                <w:lang w:val="es-EC"/>
              </w:rPr>
            </w:pPr>
            <w:r w:rsidRPr="00E6622F">
              <w:rPr>
                <w:i/>
                <w:iCs/>
                <w:color w:val="000000" w:themeColor="text1"/>
                <w:lang w:val="es-EC"/>
              </w:rPr>
              <w:t>Email:</w:t>
            </w:r>
            <w:r w:rsidRPr="00E6622F">
              <w:rPr>
                <w:i/>
                <w:color w:val="000000" w:themeColor="text1"/>
                <w:lang w:val="es-EC"/>
              </w:rPr>
              <w:tab/>
            </w:r>
            <w:r w:rsidRPr="00E6622F">
              <w:rPr>
                <w:i/>
                <w:iCs/>
                <w:color w:val="000000" w:themeColor="text1"/>
                <w:lang w:val="es-EC"/>
              </w:rPr>
              <w:t xml:space="preserve">                          “hectorM08@gmail.com”</w:t>
            </w:r>
          </w:p>
          <w:p w14:paraId="1ACDF00D" w14:textId="77777777" w:rsidR="008D311A" w:rsidRPr="00E6622F" w:rsidRDefault="008D311A" w:rsidP="0098218A">
            <w:pPr>
              <w:spacing w:line="276" w:lineRule="auto"/>
              <w:ind w:left="709"/>
              <w:jc w:val="both"/>
              <w:rPr>
                <w:i/>
                <w:color w:val="000000" w:themeColor="text1"/>
                <w:lang w:val="es-EC"/>
              </w:rPr>
            </w:pPr>
            <w:r w:rsidRPr="00E6622F">
              <w:rPr>
                <w:i/>
                <w:color w:val="000000" w:themeColor="text1"/>
                <w:lang w:val="es-EC"/>
              </w:rPr>
              <w:t>Direccion:                     “Samanes”</w:t>
            </w:r>
          </w:p>
          <w:p w14:paraId="697ED825" w14:textId="77777777" w:rsidR="008D311A" w:rsidRPr="00E6622F" w:rsidRDefault="008D311A" w:rsidP="0098218A">
            <w:pPr>
              <w:spacing w:line="276" w:lineRule="auto"/>
              <w:ind w:left="709"/>
              <w:jc w:val="both"/>
              <w:rPr>
                <w:i/>
                <w:color w:val="000000" w:themeColor="text1"/>
              </w:rPr>
            </w:pPr>
            <w:proofErr w:type="spellStart"/>
            <w:r w:rsidRPr="00E6622F">
              <w:rPr>
                <w:i/>
                <w:color w:val="000000" w:themeColor="text1"/>
              </w:rPr>
              <w:t>Telf</w:t>
            </w:r>
            <w:proofErr w:type="spellEnd"/>
            <w:r w:rsidRPr="00E6622F">
              <w:rPr>
                <w:i/>
                <w:color w:val="000000" w:themeColor="text1"/>
              </w:rPr>
              <w:t>:                                “0989873458”</w:t>
            </w:r>
          </w:p>
          <w:p w14:paraId="4236F0D6" w14:textId="77777777" w:rsidR="008D311A" w:rsidRPr="00E6622F" w:rsidRDefault="008D311A" w:rsidP="0098218A">
            <w:pPr>
              <w:spacing w:line="276" w:lineRule="auto"/>
              <w:ind w:left="709"/>
              <w:jc w:val="both"/>
              <w:rPr>
                <w:i/>
                <w:color w:val="000000" w:themeColor="text1"/>
              </w:rPr>
            </w:pPr>
            <w:r w:rsidRPr="00E6622F">
              <w:rPr>
                <w:i/>
                <w:color w:val="000000" w:themeColor="text1"/>
              </w:rPr>
              <w:t>Pago:                              “Efectivo ”</w:t>
            </w:r>
          </w:p>
          <w:p w14:paraId="50C22313" w14:textId="77777777" w:rsidR="008D311A" w:rsidRPr="00E6622F" w:rsidRDefault="008D311A" w:rsidP="0098218A">
            <w:pPr>
              <w:spacing w:line="276" w:lineRule="auto"/>
              <w:ind w:left="360"/>
              <w:jc w:val="both"/>
              <w:rPr>
                <w:i/>
                <w:color w:val="000000" w:themeColor="text1"/>
              </w:rPr>
            </w:pPr>
            <w:r w:rsidRPr="00E6622F">
              <w:rPr>
                <w:i/>
                <w:color w:val="000000" w:themeColor="text1"/>
              </w:rPr>
              <w:t xml:space="preserve">     </w:t>
            </w:r>
            <w:proofErr w:type="spellStart"/>
            <w:r w:rsidRPr="00E6622F">
              <w:rPr>
                <w:i/>
                <w:color w:val="000000" w:themeColor="text1"/>
              </w:rPr>
              <w:t>FechaHora</w:t>
            </w:r>
            <w:proofErr w:type="spellEnd"/>
            <w:r w:rsidRPr="00E6622F">
              <w:rPr>
                <w:i/>
                <w:color w:val="000000" w:themeColor="text1"/>
              </w:rPr>
              <w:t>:                      “2023-11-05 16:24:02.120”</w:t>
            </w:r>
          </w:p>
          <w:p w14:paraId="42C867DE" w14:textId="77777777" w:rsidR="008D311A" w:rsidRPr="00E6622F" w:rsidRDefault="008D311A" w:rsidP="0098218A">
            <w:pPr>
              <w:spacing w:line="276" w:lineRule="auto"/>
              <w:ind w:left="360"/>
              <w:jc w:val="both"/>
              <w:rPr>
                <w:i/>
                <w:color w:val="000000" w:themeColor="text1"/>
              </w:rPr>
            </w:pPr>
            <w:r w:rsidRPr="00E6622F">
              <w:rPr>
                <w:i/>
                <w:color w:val="000000" w:themeColor="text1"/>
              </w:rPr>
              <w:t xml:space="preserve">    Total:                              “20.00”</w:t>
            </w:r>
          </w:p>
          <w:p w14:paraId="1D4592EE" w14:textId="77777777" w:rsidR="008D311A" w:rsidRPr="00E6622F" w:rsidRDefault="008D311A" w:rsidP="008D311A">
            <w:pPr>
              <w:pStyle w:val="Prrafodelista"/>
              <w:numPr>
                <w:ilvl w:val="0"/>
                <w:numId w:val="15"/>
              </w:numPr>
              <w:spacing w:line="276" w:lineRule="auto"/>
              <w:jc w:val="both"/>
              <w:rPr>
                <w:i/>
                <w:color w:val="000000" w:themeColor="text1"/>
              </w:rPr>
            </w:pPr>
            <w:r w:rsidRPr="00E6622F">
              <w:rPr>
                <w:i/>
                <w:color w:val="000000" w:themeColor="text1"/>
              </w:rPr>
              <w:t xml:space="preserve">Hacer clic en el botón </w:t>
            </w:r>
            <w:r>
              <w:rPr>
                <w:i/>
                <w:color w:val="000000" w:themeColor="text1"/>
              </w:rPr>
              <w:t>Eliminar</w:t>
            </w:r>
          </w:p>
        </w:tc>
      </w:tr>
      <w:tr w:rsidR="008D311A" w:rsidRPr="00C329B0" w14:paraId="69B4D964"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D9E73D"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9890C98" w14:textId="77777777" w:rsidR="008D311A" w:rsidRPr="00E6622F" w:rsidRDefault="008D311A" w:rsidP="0098218A">
            <w:pPr>
              <w:spacing w:line="276" w:lineRule="auto"/>
              <w:jc w:val="both"/>
              <w:rPr>
                <w:i/>
                <w:color w:val="000000" w:themeColor="text1"/>
              </w:rPr>
            </w:pPr>
            <w:r w:rsidRPr="00E6622F">
              <w:rPr>
                <w:i/>
                <w:color w:val="000000" w:themeColor="text1"/>
              </w:rPr>
              <w:t>Haber ingresado correctamente al sistema.</w:t>
            </w:r>
          </w:p>
        </w:tc>
      </w:tr>
      <w:tr w:rsidR="008D311A" w:rsidRPr="00C329B0" w14:paraId="71E1C460"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A04B7AE"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2076CB3" w14:textId="77777777" w:rsidR="008D311A" w:rsidRPr="00E6622F" w:rsidRDefault="008D311A" w:rsidP="0098218A">
            <w:pPr>
              <w:spacing w:line="276" w:lineRule="auto"/>
              <w:jc w:val="both"/>
              <w:rPr>
                <w:i/>
                <w:color w:val="000000" w:themeColor="text1"/>
              </w:rPr>
            </w:pPr>
            <w:r w:rsidRPr="00E6622F">
              <w:rPr>
                <w:i/>
                <w:color w:val="000000" w:themeColor="text1"/>
              </w:rPr>
              <w:t xml:space="preserve">Se eliminará la orden de compra del sistema. </w:t>
            </w:r>
          </w:p>
        </w:tc>
      </w:tr>
      <w:tr w:rsidR="008D311A" w:rsidRPr="00C329B0" w14:paraId="21C41D90"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D377D4D"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CEEF6D" w14:textId="77777777" w:rsidR="008D311A" w:rsidRPr="00E6622F" w:rsidRDefault="008D311A" w:rsidP="0098218A">
            <w:pPr>
              <w:spacing w:line="276" w:lineRule="auto"/>
              <w:jc w:val="both"/>
              <w:rPr>
                <w:i/>
                <w:color w:val="000000" w:themeColor="text1"/>
              </w:rPr>
            </w:pPr>
            <w:r w:rsidRPr="00E6622F">
              <w:rPr>
                <w:i/>
                <w:color w:val="000000" w:themeColor="text1"/>
              </w:rPr>
              <w:t>Se ha eliminado correctamente la orden de compra.</w:t>
            </w:r>
          </w:p>
        </w:tc>
      </w:tr>
      <w:tr w:rsidR="008D311A" w:rsidRPr="00C329B0" w14:paraId="0D223144"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BAEE58A"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FA8E33A" w14:textId="77777777" w:rsidR="008D311A" w:rsidRPr="00E6622F" w:rsidRDefault="008D311A" w:rsidP="0098218A">
            <w:pPr>
              <w:spacing w:line="276" w:lineRule="auto"/>
              <w:jc w:val="both"/>
              <w:rPr>
                <w:i/>
                <w:color w:val="000000" w:themeColor="text1"/>
              </w:rPr>
            </w:pPr>
            <w:r w:rsidRPr="00E6622F">
              <w:rPr>
                <w:i/>
                <w:color w:val="000000" w:themeColor="text1"/>
              </w:rPr>
              <w:t>Exitoso</w:t>
            </w:r>
          </w:p>
        </w:tc>
      </w:tr>
      <w:tr w:rsidR="008D311A" w:rsidRPr="00C329B0" w14:paraId="3B0CB757"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C8C7A8" w14:textId="77777777" w:rsidR="008D311A" w:rsidRPr="00C329B0" w:rsidRDefault="008D311A" w:rsidP="0098218A">
            <w:pPr>
              <w:spacing w:line="276" w:lineRule="auto"/>
              <w:jc w:val="both"/>
              <w:rPr>
                <w:i/>
              </w:rPr>
            </w:pPr>
            <w:r w:rsidRPr="00C329B0">
              <w:rPr>
                <w:b/>
                <w:bCs/>
                <w:i/>
              </w:rPr>
              <w:lastRenderedPageBreak/>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8A05C95" w14:textId="77777777" w:rsidR="008D311A" w:rsidRPr="00E6622F" w:rsidRDefault="008D311A" w:rsidP="0098218A">
            <w:pPr>
              <w:spacing w:line="276" w:lineRule="auto"/>
              <w:jc w:val="both"/>
              <w:rPr>
                <w:i/>
                <w:color w:val="000000" w:themeColor="text1"/>
              </w:rPr>
            </w:pPr>
            <w:r w:rsidRPr="00E6622F">
              <w:rPr>
                <w:i/>
                <w:color w:val="000000" w:themeColor="text1"/>
              </w:rPr>
              <w:t xml:space="preserve"> Tener una orden de compra en el sistema.</w:t>
            </w:r>
          </w:p>
        </w:tc>
      </w:tr>
    </w:tbl>
    <w:p w14:paraId="71E25E24" w14:textId="77777777" w:rsidR="008D311A" w:rsidRDefault="008D311A" w:rsidP="008D311A">
      <w:pPr>
        <w:tabs>
          <w:tab w:val="left" w:pos="8196"/>
        </w:tabs>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0C2CA2C3"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4428D9B" w14:textId="77777777" w:rsidR="008D311A" w:rsidRPr="00D42EBC" w:rsidRDefault="008D311A" w:rsidP="0098218A">
            <w:pPr>
              <w:spacing w:line="276" w:lineRule="auto"/>
              <w:jc w:val="both"/>
              <w:rPr>
                <w:i/>
                <w:color w:val="000000" w:themeColor="text1"/>
              </w:rPr>
            </w:pPr>
            <w:r w:rsidRPr="00D42EBC">
              <w:rPr>
                <w:b/>
                <w:bCs/>
                <w:i/>
                <w:color w:val="000000" w:themeColor="text1"/>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83F36F8" w14:textId="74720ADE" w:rsidR="008D311A" w:rsidRPr="00D42EBC" w:rsidRDefault="008D311A" w:rsidP="0098218A">
            <w:pPr>
              <w:spacing w:line="276" w:lineRule="auto"/>
              <w:jc w:val="both"/>
              <w:rPr>
                <w:i/>
                <w:color w:val="000000" w:themeColor="text1"/>
              </w:rPr>
            </w:pPr>
            <w:r w:rsidRPr="00D42EBC">
              <w:rPr>
                <w:i/>
                <w:color w:val="000000" w:themeColor="text1"/>
              </w:rPr>
              <w:t>CP-0</w:t>
            </w:r>
            <w:r w:rsidR="00770DBC">
              <w:rPr>
                <w:i/>
                <w:color w:val="000000" w:themeColor="text1"/>
              </w:rPr>
              <w:t>11</w:t>
            </w:r>
          </w:p>
        </w:tc>
      </w:tr>
      <w:tr w:rsidR="008D311A" w:rsidRPr="00C329B0" w14:paraId="41D38F80"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76CBE13" w14:textId="77777777" w:rsidR="008D311A" w:rsidRPr="00D42EBC" w:rsidRDefault="008D311A" w:rsidP="0098218A">
            <w:pPr>
              <w:spacing w:line="276" w:lineRule="auto"/>
              <w:jc w:val="both"/>
              <w:rPr>
                <w:i/>
                <w:color w:val="000000" w:themeColor="text1"/>
              </w:rPr>
            </w:pPr>
            <w:r w:rsidRPr="00D42EBC">
              <w:rPr>
                <w:b/>
                <w:bCs/>
                <w:i/>
                <w:color w:val="000000" w:themeColor="text1"/>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1C4B154" w14:textId="77777777" w:rsidR="008D311A" w:rsidRPr="00D42EBC" w:rsidRDefault="008D311A" w:rsidP="0098218A">
            <w:pPr>
              <w:spacing w:line="276" w:lineRule="auto"/>
              <w:jc w:val="both"/>
              <w:rPr>
                <w:i/>
                <w:color w:val="000000" w:themeColor="text1"/>
              </w:rPr>
            </w:pPr>
            <w:r w:rsidRPr="00D42EBC">
              <w:rPr>
                <w:i/>
                <w:color w:val="000000" w:themeColor="text1"/>
              </w:rPr>
              <w:t xml:space="preserve">Consultar </w:t>
            </w:r>
            <w:proofErr w:type="spellStart"/>
            <w:r w:rsidRPr="00D42EBC">
              <w:rPr>
                <w:i/>
                <w:color w:val="000000" w:themeColor="text1"/>
              </w:rPr>
              <w:t>ordenes</w:t>
            </w:r>
            <w:proofErr w:type="spellEnd"/>
            <w:r w:rsidRPr="00D42EBC">
              <w:rPr>
                <w:i/>
                <w:color w:val="000000" w:themeColor="text1"/>
              </w:rPr>
              <w:t xml:space="preserve"> de compra del cliente </w:t>
            </w:r>
          </w:p>
        </w:tc>
      </w:tr>
      <w:tr w:rsidR="008D311A" w:rsidRPr="00C329B0" w14:paraId="7ED04A5B"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34ECE0" w14:textId="77777777" w:rsidR="008D311A" w:rsidRPr="00D42EBC" w:rsidRDefault="008D311A" w:rsidP="0098218A">
            <w:pPr>
              <w:spacing w:line="276" w:lineRule="auto"/>
              <w:jc w:val="both"/>
              <w:rPr>
                <w:i/>
                <w:color w:val="000000" w:themeColor="text1"/>
              </w:rPr>
            </w:pPr>
            <w:r w:rsidRPr="00D42EBC">
              <w:rPr>
                <w:b/>
                <w:bCs/>
                <w:i/>
                <w:color w:val="000000" w:themeColor="text1"/>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570433D" w14:textId="77777777" w:rsidR="008D311A" w:rsidRPr="00D42EBC" w:rsidRDefault="008D311A" w:rsidP="0098218A">
            <w:pPr>
              <w:spacing w:line="276" w:lineRule="auto"/>
              <w:jc w:val="both"/>
              <w:rPr>
                <w:i/>
                <w:color w:val="000000" w:themeColor="text1"/>
              </w:rPr>
            </w:pPr>
            <w:r w:rsidRPr="00D42EBC">
              <w:rPr>
                <w:i/>
                <w:color w:val="000000" w:themeColor="text1"/>
              </w:rPr>
              <w:t>Desarrolladores</w:t>
            </w:r>
          </w:p>
        </w:tc>
      </w:tr>
      <w:tr w:rsidR="008D311A" w:rsidRPr="00C329B0" w14:paraId="6D653D73" w14:textId="77777777" w:rsidTr="0098218A">
        <w:trPr>
          <w:trHeight w:val="81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7C1850A" w14:textId="77777777" w:rsidR="008D311A" w:rsidRPr="00D42EBC" w:rsidRDefault="008D311A" w:rsidP="0098218A">
            <w:pPr>
              <w:spacing w:line="276" w:lineRule="auto"/>
              <w:jc w:val="both"/>
              <w:rPr>
                <w:i/>
                <w:color w:val="000000" w:themeColor="text1"/>
              </w:rPr>
            </w:pPr>
            <w:r w:rsidRPr="00D42EBC">
              <w:rPr>
                <w:b/>
                <w:bCs/>
                <w:i/>
                <w:color w:val="000000" w:themeColor="text1"/>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6198D66" w14:textId="77777777" w:rsidR="008D311A" w:rsidRPr="00D42EBC" w:rsidRDefault="008D311A" w:rsidP="008D311A">
            <w:pPr>
              <w:numPr>
                <w:ilvl w:val="0"/>
                <w:numId w:val="5"/>
              </w:numPr>
              <w:tabs>
                <w:tab w:val="clear" w:pos="720"/>
                <w:tab w:val="num" w:pos="372"/>
              </w:tabs>
              <w:spacing w:line="276" w:lineRule="auto"/>
              <w:ind w:left="709"/>
              <w:jc w:val="both"/>
              <w:rPr>
                <w:i/>
                <w:color w:val="000000" w:themeColor="text1"/>
              </w:rPr>
            </w:pPr>
            <w:r w:rsidRPr="00D42EBC">
              <w:rPr>
                <w:i/>
                <w:color w:val="000000" w:themeColor="text1"/>
              </w:rPr>
              <w:t>Hacer clic en el menú “Gestión de compras”</w:t>
            </w:r>
          </w:p>
          <w:p w14:paraId="4D5267CF" w14:textId="77777777" w:rsidR="008D311A" w:rsidRPr="00D42EBC" w:rsidRDefault="008D311A" w:rsidP="008D311A">
            <w:pPr>
              <w:numPr>
                <w:ilvl w:val="0"/>
                <w:numId w:val="6"/>
              </w:numPr>
              <w:spacing w:line="276" w:lineRule="auto"/>
              <w:ind w:left="709"/>
              <w:jc w:val="both"/>
              <w:rPr>
                <w:i/>
                <w:color w:val="000000" w:themeColor="text1"/>
              </w:rPr>
            </w:pPr>
            <w:r w:rsidRPr="00D42EBC">
              <w:rPr>
                <w:i/>
                <w:color w:val="000000" w:themeColor="text1"/>
              </w:rPr>
              <w:t>Hacer clic en la opción Orden de compra generada</w:t>
            </w:r>
          </w:p>
        </w:tc>
      </w:tr>
      <w:tr w:rsidR="008D311A" w:rsidRPr="00C329B0" w14:paraId="6F2E9B78"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FF34908" w14:textId="77777777" w:rsidR="008D311A" w:rsidRPr="00D42EBC" w:rsidRDefault="008D311A" w:rsidP="0098218A">
            <w:pPr>
              <w:spacing w:line="276" w:lineRule="auto"/>
              <w:jc w:val="both"/>
              <w:rPr>
                <w:i/>
                <w:color w:val="000000" w:themeColor="text1"/>
              </w:rPr>
            </w:pPr>
            <w:r w:rsidRPr="00D42EBC">
              <w:rPr>
                <w:b/>
                <w:bCs/>
                <w:i/>
                <w:color w:val="000000" w:themeColor="text1"/>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345933F" w14:textId="77777777" w:rsidR="008D311A" w:rsidRPr="00D42EBC" w:rsidRDefault="008D311A" w:rsidP="0098218A">
            <w:pPr>
              <w:spacing w:line="276" w:lineRule="auto"/>
              <w:jc w:val="both"/>
              <w:rPr>
                <w:i/>
                <w:color w:val="000000" w:themeColor="text1"/>
              </w:rPr>
            </w:pPr>
            <w:r w:rsidRPr="00D42EBC">
              <w:rPr>
                <w:i/>
                <w:color w:val="000000" w:themeColor="text1"/>
              </w:rPr>
              <w:t>Haber ingresado correctamente al sistema.</w:t>
            </w:r>
          </w:p>
        </w:tc>
      </w:tr>
      <w:tr w:rsidR="008D311A" w:rsidRPr="00C329B0" w14:paraId="5DB7D7E1"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A0F44A6" w14:textId="77777777" w:rsidR="008D311A" w:rsidRPr="00D42EBC" w:rsidRDefault="008D311A" w:rsidP="0098218A">
            <w:pPr>
              <w:spacing w:line="276" w:lineRule="auto"/>
              <w:jc w:val="both"/>
              <w:rPr>
                <w:i/>
                <w:color w:val="000000" w:themeColor="text1"/>
              </w:rPr>
            </w:pPr>
            <w:r w:rsidRPr="00D42EBC">
              <w:rPr>
                <w:b/>
                <w:bCs/>
                <w:i/>
                <w:color w:val="000000" w:themeColor="text1"/>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C99075" w14:textId="77777777" w:rsidR="008D311A" w:rsidRPr="00D42EBC" w:rsidRDefault="008D311A" w:rsidP="0098218A">
            <w:pPr>
              <w:spacing w:line="276" w:lineRule="auto"/>
              <w:jc w:val="both"/>
              <w:rPr>
                <w:i/>
                <w:color w:val="000000" w:themeColor="text1"/>
              </w:rPr>
            </w:pPr>
            <w:r w:rsidRPr="00D42EBC">
              <w:rPr>
                <w:i/>
                <w:color w:val="000000" w:themeColor="text1"/>
              </w:rPr>
              <w:t>Se mostrará el formulario con las ordenes de compras generadas.</w:t>
            </w:r>
          </w:p>
        </w:tc>
      </w:tr>
      <w:tr w:rsidR="008D311A" w:rsidRPr="00C329B0" w14:paraId="40F96D0E"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E1CAD8" w14:textId="77777777" w:rsidR="008D311A" w:rsidRPr="00D42EBC" w:rsidRDefault="008D311A" w:rsidP="0098218A">
            <w:pPr>
              <w:spacing w:line="276" w:lineRule="auto"/>
              <w:jc w:val="both"/>
              <w:rPr>
                <w:i/>
                <w:color w:val="000000" w:themeColor="text1"/>
              </w:rPr>
            </w:pPr>
            <w:r w:rsidRPr="00D42EBC">
              <w:rPr>
                <w:b/>
                <w:bCs/>
                <w:i/>
                <w:color w:val="000000" w:themeColor="text1"/>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12FC731" w14:textId="77777777" w:rsidR="008D311A" w:rsidRPr="00D42EBC" w:rsidRDefault="008D311A" w:rsidP="0098218A">
            <w:pPr>
              <w:spacing w:line="276" w:lineRule="auto"/>
              <w:jc w:val="both"/>
              <w:rPr>
                <w:i/>
                <w:color w:val="000000" w:themeColor="text1"/>
              </w:rPr>
            </w:pPr>
            <w:r w:rsidRPr="00D42EBC">
              <w:rPr>
                <w:i/>
                <w:color w:val="000000" w:themeColor="text1"/>
              </w:rPr>
              <w:t>Se muestran las ordenes de compras</w:t>
            </w:r>
          </w:p>
        </w:tc>
      </w:tr>
      <w:tr w:rsidR="008D311A" w:rsidRPr="00C329B0" w14:paraId="4197A0A1"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D98C26" w14:textId="77777777" w:rsidR="008D311A" w:rsidRPr="00D42EBC" w:rsidRDefault="008D311A" w:rsidP="0098218A">
            <w:pPr>
              <w:spacing w:line="276" w:lineRule="auto"/>
              <w:jc w:val="both"/>
              <w:rPr>
                <w:i/>
                <w:color w:val="000000" w:themeColor="text1"/>
              </w:rPr>
            </w:pPr>
            <w:r w:rsidRPr="00D42EBC">
              <w:rPr>
                <w:b/>
                <w:bCs/>
                <w:i/>
                <w:color w:val="000000" w:themeColor="text1"/>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3E27462" w14:textId="77777777" w:rsidR="008D311A" w:rsidRPr="00D42EBC" w:rsidRDefault="008D311A" w:rsidP="0098218A">
            <w:pPr>
              <w:spacing w:line="276" w:lineRule="auto"/>
              <w:jc w:val="both"/>
              <w:rPr>
                <w:i/>
                <w:color w:val="000000" w:themeColor="text1"/>
              </w:rPr>
            </w:pPr>
            <w:r w:rsidRPr="00D42EBC">
              <w:rPr>
                <w:i/>
                <w:color w:val="000000" w:themeColor="text1"/>
              </w:rPr>
              <w:t>Exitoso</w:t>
            </w:r>
          </w:p>
        </w:tc>
      </w:tr>
      <w:tr w:rsidR="008D311A" w:rsidRPr="00C329B0" w14:paraId="29CD5449"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0FA0FD6" w14:textId="77777777" w:rsidR="008D311A" w:rsidRPr="00D42EBC" w:rsidRDefault="008D311A" w:rsidP="0098218A">
            <w:pPr>
              <w:spacing w:line="276" w:lineRule="auto"/>
              <w:jc w:val="both"/>
              <w:rPr>
                <w:i/>
                <w:color w:val="000000" w:themeColor="text1"/>
              </w:rPr>
            </w:pPr>
            <w:r w:rsidRPr="00D42EBC">
              <w:rPr>
                <w:b/>
                <w:bCs/>
                <w:i/>
                <w:color w:val="000000" w:themeColor="text1"/>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43E6C4B" w14:textId="77777777" w:rsidR="008D311A" w:rsidRPr="00D42EBC" w:rsidRDefault="008D311A" w:rsidP="0098218A">
            <w:pPr>
              <w:spacing w:line="276" w:lineRule="auto"/>
              <w:jc w:val="both"/>
              <w:rPr>
                <w:i/>
                <w:color w:val="000000" w:themeColor="text1"/>
              </w:rPr>
            </w:pPr>
            <w:r w:rsidRPr="00D42EBC">
              <w:rPr>
                <w:i/>
                <w:color w:val="000000" w:themeColor="text1"/>
              </w:rPr>
              <w:t xml:space="preserve"> Ninguna</w:t>
            </w:r>
          </w:p>
        </w:tc>
      </w:tr>
    </w:tbl>
    <w:p w14:paraId="6ECE36DF" w14:textId="77777777" w:rsidR="008D311A" w:rsidRDefault="008D311A" w:rsidP="00770DBC">
      <w:pPr>
        <w:tabs>
          <w:tab w:val="left" w:pos="8196"/>
        </w:tabs>
        <w:spacing w:line="276" w:lineRule="auto"/>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8D311A" w:rsidRPr="00C329B0" w14:paraId="08BDD1FA"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81C07DD" w14:textId="77777777" w:rsidR="008D311A" w:rsidRPr="00C329B0" w:rsidRDefault="008D311A" w:rsidP="0098218A">
            <w:pPr>
              <w:spacing w:line="276" w:lineRule="auto"/>
              <w:jc w:val="both"/>
              <w:rPr>
                <w:i/>
              </w:rPr>
            </w:pPr>
            <w:r w:rsidRPr="00C329B0">
              <w:rPr>
                <w:b/>
                <w:bCs/>
                <w:i/>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6666970E" w14:textId="69F8194B" w:rsidR="008D311A" w:rsidRPr="004C438B" w:rsidRDefault="008D311A" w:rsidP="0098218A">
            <w:pPr>
              <w:spacing w:line="276" w:lineRule="auto"/>
              <w:jc w:val="both"/>
              <w:rPr>
                <w:i/>
                <w:color w:val="000000" w:themeColor="text1"/>
              </w:rPr>
            </w:pPr>
            <w:r w:rsidRPr="004C438B">
              <w:rPr>
                <w:i/>
                <w:color w:val="000000" w:themeColor="text1"/>
              </w:rPr>
              <w:t>CP-01</w:t>
            </w:r>
            <w:r w:rsidR="00770DBC">
              <w:rPr>
                <w:i/>
                <w:color w:val="000000" w:themeColor="text1"/>
              </w:rPr>
              <w:t>2</w:t>
            </w:r>
          </w:p>
        </w:tc>
      </w:tr>
      <w:tr w:rsidR="008D311A" w:rsidRPr="00C329B0" w14:paraId="53335441"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52D07C8" w14:textId="77777777" w:rsidR="008D311A" w:rsidRPr="00C329B0" w:rsidRDefault="008D311A" w:rsidP="0098218A">
            <w:pPr>
              <w:spacing w:line="276" w:lineRule="auto"/>
              <w:jc w:val="both"/>
              <w:rPr>
                <w:i/>
              </w:rPr>
            </w:pPr>
            <w:r w:rsidRPr="00C329B0">
              <w:rPr>
                <w:b/>
                <w:bCs/>
                <w:i/>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B908B0D" w14:textId="77777777" w:rsidR="008D311A" w:rsidRPr="004C438B" w:rsidRDefault="008D311A" w:rsidP="0098218A">
            <w:pPr>
              <w:spacing w:line="276" w:lineRule="auto"/>
              <w:jc w:val="both"/>
              <w:rPr>
                <w:i/>
                <w:color w:val="000000" w:themeColor="text1"/>
              </w:rPr>
            </w:pPr>
            <w:r w:rsidRPr="004C438B">
              <w:rPr>
                <w:i/>
                <w:color w:val="000000" w:themeColor="text1"/>
              </w:rPr>
              <w:t xml:space="preserve">Actualizar </w:t>
            </w:r>
            <w:proofErr w:type="spellStart"/>
            <w:r w:rsidRPr="004C438B">
              <w:rPr>
                <w:i/>
                <w:color w:val="000000" w:themeColor="text1"/>
              </w:rPr>
              <w:t>ordenes</w:t>
            </w:r>
            <w:proofErr w:type="spellEnd"/>
            <w:r w:rsidRPr="004C438B">
              <w:rPr>
                <w:i/>
                <w:color w:val="000000" w:themeColor="text1"/>
              </w:rPr>
              <w:t xml:space="preserve"> de compra del cliente</w:t>
            </w:r>
          </w:p>
        </w:tc>
      </w:tr>
      <w:tr w:rsidR="008D311A" w:rsidRPr="00C329B0" w14:paraId="0F7A8D03" w14:textId="77777777" w:rsidTr="0098218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33415FB" w14:textId="77777777" w:rsidR="008D311A" w:rsidRPr="00C329B0" w:rsidRDefault="008D311A" w:rsidP="0098218A">
            <w:pPr>
              <w:spacing w:line="276" w:lineRule="auto"/>
              <w:jc w:val="both"/>
              <w:rPr>
                <w:i/>
              </w:rPr>
            </w:pPr>
            <w:r w:rsidRPr="00C329B0">
              <w:rPr>
                <w:b/>
                <w:bCs/>
                <w:i/>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03C2C41" w14:textId="77777777" w:rsidR="008D311A" w:rsidRPr="004C438B" w:rsidRDefault="008D311A" w:rsidP="0098218A">
            <w:pPr>
              <w:spacing w:line="276" w:lineRule="auto"/>
              <w:jc w:val="both"/>
              <w:rPr>
                <w:i/>
                <w:color w:val="000000" w:themeColor="text1"/>
              </w:rPr>
            </w:pPr>
            <w:r w:rsidRPr="004C438B">
              <w:rPr>
                <w:i/>
                <w:color w:val="000000" w:themeColor="text1"/>
              </w:rPr>
              <w:t>Desarrolladores</w:t>
            </w:r>
          </w:p>
        </w:tc>
      </w:tr>
      <w:tr w:rsidR="008D311A" w:rsidRPr="00C329B0" w14:paraId="1F940DE7" w14:textId="77777777" w:rsidTr="0098218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B8065EF" w14:textId="77777777" w:rsidR="008D311A" w:rsidRPr="00C329B0" w:rsidRDefault="008D311A" w:rsidP="0098218A">
            <w:pPr>
              <w:spacing w:line="276" w:lineRule="auto"/>
              <w:jc w:val="both"/>
              <w:rPr>
                <w:i/>
              </w:rPr>
            </w:pPr>
            <w:r w:rsidRPr="00C329B0">
              <w:rPr>
                <w:b/>
                <w:bCs/>
                <w:i/>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7D3645B" w14:textId="77777777" w:rsidR="008D311A" w:rsidRPr="00E6622F" w:rsidRDefault="008D311A" w:rsidP="008D311A">
            <w:pPr>
              <w:numPr>
                <w:ilvl w:val="0"/>
                <w:numId w:val="6"/>
              </w:numPr>
              <w:tabs>
                <w:tab w:val="clear" w:pos="720"/>
              </w:tabs>
              <w:spacing w:line="276" w:lineRule="auto"/>
              <w:jc w:val="both"/>
              <w:rPr>
                <w:i/>
                <w:color w:val="000000" w:themeColor="text1"/>
              </w:rPr>
            </w:pPr>
            <w:r w:rsidRPr="00E6622F">
              <w:rPr>
                <w:i/>
                <w:color w:val="000000" w:themeColor="text1"/>
              </w:rPr>
              <w:t xml:space="preserve">Se </w:t>
            </w:r>
            <w:r>
              <w:rPr>
                <w:i/>
                <w:color w:val="000000" w:themeColor="text1"/>
              </w:rPr>
              <w:t>visualizan</w:t>
            </w:r>
            <w:r w:rsidRPr="00E6622F">
              <w:rPr>
                <w:i/>
                <w:color w:val="000000" w:themeColor="text1"/>
              </w:rPr>
              <w:t xml:space="preserve"> los siguientes parámetros:</w:t>
            </w:r>
          </w:p>
          <w:p w14:paraId="43BDCB81" w14:textId="77777777" w:rsidR="008D311A" w:rsidRPr="00E6622F" w:rsidRDefault="008D311A" w:rsidP="0098218A">
            <w:pPr>
              <w:spacing w:line="276" w:lineRule="auto"/>
              <w:ind w:left="709"/>
              <w:jc w:val="both"/>
              <w:rPr>
                <w:i/>
                <w:color w:val="000000" w:themeColor="text1"/>
              </w:rPr>
            </w:pPr>
            <w:r w:rsidRPr="00E6622F">
              <w:rPr>
                <w:i/>
                <w:iCs/>
                <w:color w:val="000000" w:themeColor="text1"/>
                <w:lang w:val="es-EC"/>
              </w:rPr>
              <w:t>CI:</w:t>
            </w:r>
            <w:r w:rsidRPr="00E6622F">
              <w:rPr>
                <w:i/>
                <w:color w:val="000000" w:themeColor="text1"/>
                <w:lang w:val="es-EC"/>
              </w:rPr>
              <w:tab/>
            </w:r>
            <w:r w:rsidRPr="00E6622F">
              <w:rPr>
                <w:i/>
                <w:iCs/>
                <w:color w:val="000000" w:themeColor="text1"/>
                <w:lang w:val="es-EC"/>
              </w:rPr>
              <w:t xml:space="preserve">                         “0950678990”</w:t>
            </w:r>
          </w:p>
          <w:p w14:paraId="6334E289" w14:textId="77777777" w:rsidR="008D311A" w:rsidRPr="00E6622F" w:rsidRDefault="008D311A" w:rsidP="0098218A">
            <w:pPr>
              <w:spacing w:line="276" w:lineRule="auto"/>
              <w:ind w:left="709"/>
              <w:jc w:val="both"/>
              <w:rPr>
                <w:i/>
                <w:color w:val="000000" w:themeColor="text1"/>
              </w:rPr>
            </w:pPr>
            <w:proofErr w:type="spellStart"/>
            <w:r w:rsidRPr="00E6622F">
              <w:rPr>
                <w:i/>
                <w:iCs/>
                <w:color w:val="000000" w:themeColor="text1"/>
                <w:lang w:val="es-EC"/>
              </w:rPr>
              <w:t>NombreYApellido</w:t>
            </w:r>
            <w:proofErr w:type="spellEnd"/>
            <w:r w:rsidRPr="00E6622F">
              <w:rPr>
                <w:i/>
                <w:iCs/>
                <w:color w:val="000000" w:themeColor="text1"/>
                <w:lang w:val="es-EC"/>
              </w:rPr>
              <w:t>:</w:t>
            </w:r>
            <w:r w:rsidRPr="00E6622F">
              <w:rPr>
                <w:i/>
                <w:color w:val="000000" w:themeColor="text1"/>
                <w:lang w:val="es-EC"/>
              </w:rPr>
              <w:tab/>
            </w:r>
            <w:r w:rsidRPr="00E6622F">
              <w:rPr>
                <w:i/>
                <w:iCs/>
                <w:color w:val="000000" w:themeColor="text1"/>
                <w:lang w:val="es-EC"/>
              </w:rPr>
              <w:t xml:space="preserve">  “Hector Magallanes”</w:t>
            </w:r>
          </w:p>
          <w:p w14:paraId="7EE39754" w14:textId="77777777" w:rsidR="008D311A" w:rsidRPr="00E6622F" w:rsidRDefault="008D311A" w:rsidP="0098218A">
            <w:pPr>
              <w:spacing w:line="276" w:lineRule="auto"/>
              <w:ind w:left="709"/>
              <w:jc w:val="both"/>
              <w:rPr>
                <w:i/>
                <w:iCs/>
                <w:color w:val="000000" w:themeColor="text1"/>
                <w:lang w:val="es-EC"/>
              </w:rPr>
            </w:pPr>
            <w:r w:rsidRPr="00E6622F">
              <w:rPr>
                <w:i/>
                <w:iCs/>
                <w:color w:val="000000" w:themeColor="text1"/>
                <w:lang w:val="es-EC"/>
              </w:rPr>
              <w:t>Email:</w:t>
            </w:r>
            <w:r w:rsidRPr="00E6622F">
              <w:rPr>
                <w:i/>
                <w:color w:val="000000" w:themeColor="text1"/>
                <w:lang w:val="es-EC"/>
              </w:rPr>
              <w:tab/>
            </w:r>
            <w:r w:rsidRPr="00E6622F">
              <w:rPr>
                <w:i/>
                <w:iCs/>
                <w:color w:val="000000" w:themeColor="text1"/>
                <w:lang w:val="es-EC"/>
              </w:rPr>
              <w:t xml:space="preserve">                          “hectorM08@gmail.com”</w:t>
            </w:r>
          </w:p>
          <w:p w14:paraId="7C31717D" w14:textId="77777777" w:rsidR="008D311A" w:rsidRPr="00E6622F" w:rsidRDefault="008D311A" w:rsidP="0098218A">
            <w:pPr>
              <w:spacing w:line="276" w:lineRule="auto"/>
              <w:ind w:left="709"/>
              <w:jc w:val="both"/>
              <w:rPr>
                <w:i/>
                <w:color w:val="000000" w:themeColor="text1"/>
                <w:lang w:val="es-EC"/>
              </w:rPr>
            </w:pPr>
            <w:r w:rsidRPr="00E6622F">
              <w:rPr>
                <w:i/>
                <w:color w:val="000000" w:themeColor="text1"/>
                <w:lang w:val="es-EC"/>
              </w:rPr>
              <w:t>Direccion:                     “Samanes</w:t>
            </w:r>
            <w:r>
              <w:rPr>
                <w:i/>
                <w:color w:val="000000" w:themeColor="text1"/>
                <w:lang w:val="es-EC"/>
              </w:rPr>
              <w:t xml:space="preserve"> y Pichincha22</w:t>
            </w:r>
            <w:r w:rsidRPr="00E6622F">
              <w:rPr>
                <w:i/>
                <w:color w:val="000000" w:themeColor="text1"/>
                <w:lang w:val="es-EC"/>
              </w:rPr>
              <w:t>”</w:t>
            </w:r>
          </w:p>
          <w:p w14:paraId="0FDBD1E8" w14:textId="77777777" w:rsidR="008D311A" w:rsidRPr="00E6622F" w:rsidRDefault="008D311A" w:rsidP="0098218A">
            <w:pPr>
              <w:spacing w:line="276" w:lineRule="auto"/>
              <w:ind w:left="709"/>
              <w:jc w:val="both"/>
              <w:rPr>
                <w:i/>
                <w:color w:val="000000" w:themeColor="text1"/>
              </w:rPr>
            </w:pPr>
            <w:proofErr w:type="spellStart"/>
            <w:r w:rsidRPr="00E6622F">
              <w:rPr>
                <w:i/>
                <w:color w:val="000000" w:themeColor="text1"/>
              </w:rPr>
              <w:t>Telf</w:t>
            </w:r>
            <w:proofErr w:type="spellEnd"/>
            <w:r w:rsidRPr="00E6622F">
              <w:rPr>
                <w:i/>
                <w:color w:val="000000" w:themeColor="text1"/>
              </w:rPr>
              <w:t>:                                “098987345</w:t>
            </w:r>
            <w:r>
              <w:rPr>
                <w:i/>
                <w:color w:val="000000" w:themeColor="text1"/>
              </w:rPr>
              <w:t>4</w:t>
            </w:r>
            <w:r w:rsidRPr="00E6622F">
              <w:rPr>
                <w:i/>
                <w:color w:val="000000" w:themeColor="text1"/>
              </w:rPr>
              <w:t>”</w:t>
            </w:r>
          </w:p>
          <w:p w14:paraId="7F1070BE" w14:textId="77777777" w:rsidR="008D311A" w:rsidRPr="00E6622F" w:rsidRDefault="008D311A" w:rsidP="0098218A">
            <w:pPr>
              <w:spacing w:line="276" w:lineRule="auto"/>
              <w:ind w:left="709"/>
              <w:jc w:val="both"/>
              <w:rPr>
                <w:i/>
                <w:color w:val="000000" w:themeColor="text1"/>
              </w:rPr>
            </w:pPr>
            <w:r w:rsidRPr="00E6622F">
              <w:rPr>
                <w:i/>
                <w:color w:val="000000" w:themeColor="text1"/>
              </w:rPr>
              <w:t>Pago:                              “Efectivo ”</w:t>
            </w:r>
          </w:p>
          <w:p w14:paraId="34C22375" w14:textId="77777777" w:rsidR="008D311A" w:rsidRPr="00E6622F" w:rsidRDefault="008D311A" w:rsidP="0098218A">
            <w:pPr>
              <w:spacing w:line="276" w:lineRule="auto"/>
              <w:ind w:left="360"/>
              <w:jc w:val="both"/>
              <w:rPr>
                <w:i/>
                <w:color w:val="000000" w:themeColor="text1"/>
              </w:rPr>
            </w:pPr>
            <w:r w:rsidRPr="00E6622F">
              <w:rPr>
                <w:i/>
                <w:color w:val="000000" w:themeColor="text1"/>
              </w:rPr>
              <w:t xml:space="preserve">     </w:t>
            </w:r>
            <w:proofErr w:type="spellStart"/>
            <w:r w:rsidRPr="00E6622F">
              <w:rPr>
                <w:i/>
                <w:color w:val="000000" w:themeColor="text1"/>
              </w:rPr>
              <w:t>FechaHora</w:t>
            </w:r>
            <w:proofErr w:type="spellEnd"/>
            <w:r w:rsidRPr="00E6622F">
              <w:rPr>
                <w:i/>
                <w:color w:val="000000" w:themeColor="text1"/>
              </w:rPr>
              <w:t>:                      “</w:t>
            </w:r>
            <w:r w:rsidRPr="004C438B">
              <w:rPr>
                <w:i/>
                <w:color w:val="000000" w:themeColor="text1"/>
              </w:rPr>
              <w:t>2023-11-06 16:24:02.120</w:t>
            </w:r>
            <w:r w:rsidRPr="00E6622F">
              <w:rPr>
                <w:i/>
                <w:color w:val="000000" w:themeColor="text1"/>
              </w:rPr>
              <w:t>”</w:t>
            </w:r>
          </w:p>
          <w:p w14:paraId="16D711DA" w14:textId="77777777" w:rsidR="008D311A" w:rsidRDefault="008D311A" w:rsidP="0098218A">
            <w:pPr>
              <w:spacing w:line="276" w:lineRule="auto"/>
              <w:ind w:left="360"/>
              <w:jc w:val="both"/>
              <w:rPr>
                <w:i/>
                <w:color w:val="000000" w:themeColor="text1"/>
              </w:rPr>
            </w:pPr>
            <w:r w:rsidRPr="00E6622F">
              <w:rPr>
                <w:i/>
                <w:color w:val="000000" w:themeColor="text1"/>
              </w:rPr>
              <w:t xml:space="preserve">    Total:                              “2.00”</w:t>
            </w:r>
          </w:p>
          <w:p w14:paraId="53D4A393" w14:textId="77777777" w:rsidR="008D311A" w:rsidRPr="004C438B" w:rsidRDefault="008D311A" w:rsidP="008D311A">
            <w:pPr>
              <w:pStyle w:val="Prrafodelista"/>
              <w:numPr>
                <w:ilvl w:val="0"/>
                <w:numId w:val="15"/>
              </w:numPr>
              <w:spacing w:line="276" w:lineRule="auto"/>
              <w:jc w:val="both"/>
              <w:rPr>
                <w:i/>
                <w:color w:val="000000" w:themeColor="text1"/>
              </w:rPr>
            </w:pPr>
            <w:r w:rsidRPr="004C438B">
              <w:rPr>
                <w:i/>
                <w:color w:val="000000" w:themeColor="text1"/>
              </w:rPr>
              <w:t>Hacer clic en el botón Actualizar</w:t>
            </w:r>
          </w:p>
        </w:tc>
      </w:tr>
      <w:tr w:rsidR="008D311A" w:rsidRPr="00C329B0" w14:paraId="42F8E8D4" w14:textId="77777777" w:rsidTr="0098218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DE6260C" w14:textId="77777777" w:rsidR="008D311A" w:rsidRPr="00C329B0" w:rsidRDefault="008D311A" w:rsidP="0098218A">
            <w:pPr>
              <w:spacing w:line="276" w:lineRule="auto"/>
              <w:jc w:val="both"/>
              <w:rPr>
                <w:i/>
              </w:rPr>
            </w:pPr>
            <w:r w:rsidRPr="00C329B0">
              <w:rPr>
                <w:b/>
                <w:bCs/>
                <w:i/>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14E46A4" w14:textId="77777777" w:rsidR="008D311A" w:rsidRPr="004C438B" w:rsidRDefault="008D311A" w:rsidP="0098218A">
            <w:pPr>
              <w:spacing w:line="276" w:lineRule="auto"/>
              <w:jc w:val="both"/>
              <w:rPr>
                <w:i/>
                <w:color w:val="000000" w:themeColor="text1"/>
              </w:rPr>
            </w:pPr>
            <w:r w:rsidRPr="004C438B">
              <w:rPr>
                <w:i/>
                <w:color w:val="000000" w:themeColor="text1"/>
              </w:rPr>
              <w:t>Haber ingresado correctamente al sistema.</w:t>
            </w:r>
          </w:p>
        </w:tc>
      </w:tr>
      <w:tr w:rsidR="008D311A" w:rsidRPr="00C329B0" w14:paraId="3C0230FC" w14:textId="77777777" w:rsidTr="0098218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208F264" w14:textId="77777777" w:rsidR="008D311A" w:rsidRPr="00C329B0" w:rsidRDefault="008D311A" w:rsidP="0098218A">
            <w:pPr>
              <w:spacing w:line="276" w:lineRule="auto"/>
              <w:jc w:val="both"/>
              <w:rPr>
                <w:i/>
              </w:rPr>
            </w:pPr>
            <w:r w:rsidRPr="00C329B0">
              <w:rPr>
                <w:b/>
                <w:bCs/>
                <w:i/>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C47DD51" w14:textId="77777777" w:rsidR="008D311A" w:rsidRPr="004C438B" w:rsidRDefault="008D311A" w:rsidP="0098218A">
            <w:pPr>
              <w:spacing w:line="276" w:lineRule="auto"/>
              <w:jc w:val="both"/>
              <w:rPr>
                <w:i/>
                <w:color w:val="000000" w:themeColor="text1"/>
              </w:rPr>
            </w:pPr>
            <w:r w:rsidRPr="004C438B">
              <w:rPr>
                <w:i/>
                <w:color w:val="000000" w:themeColor="text1"/>
              </w:rPr>
              <w:t xml:space="preserve">Se actualizará la orden de compra del sistema. </w:t>
            </w:r>
          </w:p>
        </w:tc>
      </w:tr>
      <w:tr w:rsidR="008D311A" w:rsidRPr="00C329B0" w14:paraId="3A80C158" w14:textId="77777777" w:rsidTr="0098218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B1E151B" w14:textId="77777777" w:rsidR="008D311A" w:rsidRPr="00C329B0" w:rsidRDefault="008D311A" w:rsidP="0098218A">
            <w:pPr>
              <w:spacing w:line="276" w:lineRule="auto"/>
              <w:jc w:val="both"/>
              <w:rPr>
                <w:i/>
              </w:rPr>
            </w:pPr>
            <w:r w:rsidRPr="00C329B0">
              <w:rPr>
                <w:b/>
                <w:bCs/>
                <w:i/>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C1C7352" w14:textId="77777777" w:rsidR="008D311A" w:rsidRPr="004C438B" w:rsidRDefault="008D311A" w:rsidP="0098218A">
            <w:pPr>
              <w:spacing w:line="276" w:lineRule="auto"/>
              <w:jc w:val="both"/>
              <w:rPr>
                <w:i/>
                <w:color w:val="000000" w:themeColor="text1"/>
              </w:rPr>
            </w:pPr>
            <w:r w:rsidRPr="004C438B">
              <w:rPr>
                <w:i/>
                <w:color w:val="000000" w:themeColor="text1"/>
              </w:rPr>
              <w:t xml:space="preserve">Se ha actualizado la orden de compra del sistema. </w:t>
            </w:r>
          </w:p>
        </w:tc>
      </w:tr>
      <w:tr w:rsidR="008D311A" w:rsidRPr="00C329B0" w14:paraId="0771F92D" w14:textId="77777777" w:rsidTr="0098218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8861B6A" w14:textId="77777777" w:rsidR="008D311A" w:rsidRPr="00C329B0" w:rsidRDefault="008D311A" w:rsidP="0098218A">
            <w:pPr>
              <w:spacing w:line="276" w:lineRule="auto"/>
              <w:jc w:val="both"/>
              <w:rPr>
                <w:i/>
              </w:rPr>
            </w:pPr>
            <w:r w:rsidRPr="00C329B0">
              <w:rPr>
                <w:b/>
                <w:bCs/>
                <w:i/>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BD6B887" w14:textId="77777777" w:rsidR="008D311A" w:rsidRPr="004C438B" w:rsidRDefault="008D311A" w:rsidP="0098218A">
            <w:pPr>
              <w:spacing w:line="276" w:lineRule="auto"/>
              <w:jc w:val="both"/>
              <w:rPr>
                <w:i/>
                <w:color w:val="000000" w:themeColor="text1"/>
              </w:rPr>
            </w:pPr>
            <w:r w:rsidRPr="004C438B">
              <w:rPr>
                <w:i/>
                <w:color w:val="000000" w:themeColor="text1"/>
              </w:rPr>
              <w:t>Exitoso</w:t>
            </w:r>
          </w:p>
        </w:tc>
      </w:tr>
      <w:tr w:rsidR="008D311A" w:rsidRPr="00C329B0" w14:paraId="6FA0CD44" w14:textId="77777777" w:rsidTr="0098218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A70D691" w14:textId="77777777" w:rsidR="008D311A" w:rsidRPr="00C329B0" w:rsidRDefault="008D311A" w:rsidP="0098218A">
            <w:pPr>
              <w:spacing w:line="276" w:lineRule="auto"/>
              <w:jc w:val="both"/>
              <w:rPr>
                <w:i/>
              </w:rPr>
            </w:pPr>
            <w:r w:rsidRPr="00C329B0">
              <w:rPr>
                <w:b/>
                <w:bCs/>
                <w:i/>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5E43A64" w14:textId="77777777" w:rsidR="008D311A" w:rsidRPr="00C329B0" w:rsidRDefault="008D311A" w:rsidP="0098218A">
            <w:pPr>
              <w:spacing w:line="276" w:lineRule="auto"/>
              <w:jc w:val="both"/>
              <w:rPr>
                <w:i/>
                <w:color w:val="0000FF"/>
              </w:rPr>
            </w:pPr>
            <w:r w:rsidRPr="00E6622F">
              <w:rPr>
                <w:i/>
                <w:color w:val="000000" w:themeColor="text1"/>
              </w:rPr>
              <w:t xml:space="preserve"> Tener una orden de compra en el sistema.</w:t>
            </w:r>
          </w:p>
        </w:tc>
      </w:tr>
    </w:tbl>
    <w:p w14:paraId="06EF99BA" w14:textId="77777777" w:rsidR="008D311A" w:rsidRDefault="008D311A" w:rsidP="008D311A">
      <w:pPr>
        <w:tabs>
          <w:tab w:val="left" w:pos="8196"/>
        </w:tabs>
        <w:spacing w:line="276" w:lineRule="auto"/>
        <w:jc w:val="both"/>
        <w:rPr>
          <w:i/>
          <w:color w:val="0000FF"/>
        </w:rPr>
      </w:pPr>
    </w:p>
    <w:p w14:paraId="2B4917DD" w14:textId="77777777" w:rsidR="008D311A" w:rsidRDefault="008D311A" w:rsidP="008D311A">
      <w:pPr>
        <w:spacing w:line="276" w:lineRule="auto"/>
        <w:jc w:val="both"/>
        <w:rPr>
          <w:i/>
          <w:color w:val="0000FF"/>
        </w:rPr>
      </w:pPr>
    </w:p>
    <w:p w14:paraId="459C277A" w14:textId="77777777" w:rsidR="00A15912" w:rsidRDefault="00CA5DAC" w:rsidP="00CA5DAC">
      <w:pPr>
        <w:pStyle w:val="Ttulo2"/>
        <w:numPr>
          <w:ilvl w:val="1"/>
          <w:numId w:val="2"/>
        </w:numPr>
        <w:ind w:left="1418"/>
        <w:rPr>
          <w:rFonts w:ascii="Calibri" w:hAnsi="Calibri" w:cs="Book Antiqua"/>
          <w:i w:val="0"/>
          <w:sz w:val="24"/>
        </w:rPr>
      </w:pPr>
      <w:bookmarkStart w:id="20" w:name="_Toc461691028"/>
      <w:bookmarkStart w:id="21" w:name="_Toc75630706"/>
      <w:r w:rsidRPr="00CA5DAC">
        <w:rPr>
          <w:rFonts w:ascii="Calibri" w:hAnsi="Calibri" w:cs="Book Antiqua"/>
          <w:i w:val="0"/>
          <w:sz w:val="24"/>
        </w:rPr>
        <w:lastRenderedPageBreak/>
        <w:t>Pruebas de integración</w:t>
      </w:r>
      <w:bookmarkEnd w:id="20"/>
      <w:bookmarkEnd w:id="21"/>
    </w:p>
    <w:p w14:paraId="12A34C7D" w14:textId="77777777" w:rsidR="003477E8" w:rsidRDefault="00CA5DAC" w:rsidP="003477E8">
      <w:pPr>
        <w:spacing w:line="276" w:lineRule="auto"/>
        <w:ind w:left="709"/>
        <w:jc w:val="both"/>
        <w:rPr>
          <w:i/>
          <w:color w:val="0000FF"/>
        </w:rPr>
      </w:pPr>
      <w:r w:rsidRPr="00CA5DAC">
        <w:rPr>
          <w:i/>
          <w:color w:val="0000FF"/>
        </w:rPr>
        <w:t>&lt;La prueba de integración busca verificar que los módulos o componentes que lo conforman funcionan correctamente en conjunto o integrados. Las pruebas de integración en los proyectos de desarrollo de software, no solo se presentan en la integración entre módulos de una misma aplicación de software sino entre varias aplicaciones de software.&gt;</w:t>
      </w:r>
    </w:p>
    <w:p w14:paraId="1DBA10BC" w14:textId="77777777" w:rsidR="003477E8" w:rsidRDefault="003477E8" w:rsidP="003477E8">
      <w:pPr>
        <w:spacing w:line="276" w:lineRule="auto"/>
        <w:ind w:left="709"/>
        <w:jc w:val="both"/>
        <w:rPr>
          <w:i/>
          <w:color w:val="0000FF"/>
        </w:rPr>
      </w:pPr>
    </w:p>
    <w:p w14:paraId="0620AE0E" w14:textId="77777777" w:rsidR="003477E8" w:rsidRPr="003477E8" w:rsidRDefault="003477E8" w:rsidP="003477E8">
      <w:pPr>
        <w:pStyle w:val="Ttulo1"/>
        <w:numPr>
          <w:ilvl w:val="0"/>
          <w:numId w:val="2"/>
        </w:numPr>
        <w:spacing w:before="0" w:after="0"/>
        <w:rPr>
          <w:rFonts w:ascii="Calibri" w:hAnsi="Calibri" w:cs="Book Antiqua"/>
          <w:sz w:val="28"/>
        </w:rPr>
      </w:pPr>
      <w:bookmarkStart w:id="22" w:name="_Toc461691032"/>
      <w:bookmarkStart w:id="23" w:name="_Toc75630707"/>
      <w:r w:rsidRPr="003477E8">
        <w:rPr>
          <w:rFonts w:ascii="Calibri" w:hAnsi="Calibri" w:cs="Book Antiqua"/>
          <w:sz w:val="28"/>
        </w:rPr>
        <w:t>Criterios de entrada y de salida</w:t>
      </w:r>
      <w:bookmarkEnd w:id="22"/>
      <w:bookmarkEnd w:id="23"/>
    </w:p>
    <w:p w14:paraId="2EC1F394" w14:textId="77777777" w:rsidR="003477E8" w:rsidRPr="00BF7A4D" w:rsidRDefault="003477E8" w:rsidP="003477E8">
      <w:pPr>
        <w:spacing w:line="276" w:lineRule="auto"/>
        <w:ind w:left="284"/>
        <w:jc w:val="both"/>
        <w:rPr>
          <w:rFonts w:ascii="Arial" w:hAnsi="Arial" w:cs="Arial"/>
          <w:i/>
          <w:color w:val="0070C0"/>
          <w:sz w:val="22"/>
          <w:szCs w:val="22"/>
        </w:rPr>
      </w:pPr>
    </w:p>
    <w:p w14:paraId="61AA39D9" w14:textId="77777777" w:rsidR="003477E8" w:rsidRPr="00816CFE" w:rsidRDefault="003477E8" w:rsidP="003477E8">
      <w:pPr>
        <w:spacing w:line="276" w:lineRule="auto"/>
        <w:ind w:left="426"/>
        <w:jc w:val="both"/>
        <w:rPr>
          <w:i/>
          <w:color w:val="0000FF"/>
        </w:rPr>
      </w:pPr>
      <w:r w:rsidRPr="00816CFE">
        <w:rPr>
          <w:i/>
          <w:color w:val="0000FF"/>
        </w:rPr>
        <w:t>Es de suma importancia tener definidos apropiadamente estos criterios y comunicarlos a toda la organización para que no haya ninguna duda sobre los mismos y que todos deben cumplir.</w:t>
      </w:r>
    </w:p>
    <w:p w14:paraId="5A7A25CD" w14:textId="77777777" w:rsidR="003477E8" w:rsidRPr="00D37801" w:rsidRDefault="003477E8" w:rsidP="003477E8">
      <w:pPr>
        <w:spacing w:before="240" w:line="276" w:lineRule="auto"/>
        <w:jc w:val="both"/>
        <w:rPr>
          <w:rFonts w:ascii="Arial" w:hAnsi="Arial" w:cs="Arial"/>
          <w:b/>
          <w:sz w:val="22"/>
          <w:szCs w:val="22"/>
        </w:rPr>
      </w:pPr>
    </w:p>
    <w:p w14:paraId="1B091FDD" w14:textId="77777777" w:rsidR="003477E8" w:rsidRPr="003477E8" w:rsidRDefault="003477E8" w:rsidP="003477E8">
      <w:pPr>
        <w:pStyle w:val="Ttulo2"/>
        <w:numPr>
          <w:ilvl w:val="1"/>
          <w:numId w:val="2"/>
        </w:numPr>
        <w:ind w:left="1418"/>
        <w:rPr>
          <w:rFonts w:ascii="Calibri" w:hAnsi="Calibri" w:cs="Book Antiqua"/>
          <w:i w:val="0"/>
          <w:sz w:val="24"/>
        </w:rPr>
      </w:pPr>
      <w:bookmarkStart w:id="24" w:name="_Toc461691033"/>
      <w:bookmarkStart w:id="25" w:name="_Toc75630708"/>
      <w:r w:rsidRPr="003477E8">
        <w:rPr>
          <w:rFonts w:ascii="Calibri" w:hAnsi="Calibri" w:cs="Book Antiqua"/>
          <w:i w:val="0"/>
          <w:sz w:val="24"/>
        </w:rPr>
        <w:t>Criterio de entrada del plan de pruebas</w:t>
      </w:r>
      <w:bookmarkEnd w:id="24"/>
      <w:bookmarkEnd w:id="25"/>
    </w:p>
    <w:p w14:paraId="48181476"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se asegura que el entorno esté en su sitio y que el sistema entero soporte los procesos de pruebas. Algunos ejemplos:</w:t>
      </w:r>
      <w:r>
        <w:rPr>
          <w:i/>
          <w:color w:val="0000FF"/>
        </w:rPr>
        <w:t>&gt;</w:t>
      </w:r>
    </w:p>
    <w:p w14:paraId="5ED5CF07" w14:textId="77777777" w:rsidR="003477E8" w:rsidRPr="00816CFE" w:rsidRDefault="003477E8" w:rsidP="003477E8">
      <w:pPr>
        <w:spacing w:line="276" w:lineRule="auto"/>
        <w:ind w:left="709"/>
        <w:jc w:val="both"/>
        <w:rPr>
          <w:i/>
          <w:color w:val="0000FF"/>
        </w:rPr>
      </w:pPr>
    </w:p>
    <w:p w14:paraId="4B74296B" w14:textId="77777777" w:rsidR="003477E8" w:rsidRPr="00816CFE" w:rsidRDefault="003477E8" w:rsidP="003477E8">
      <w:pPr>
        <w:spacing w:line="276" w:lineRule="auto"/>
        <w:ind w:left="709"/>
        <w:jc w:val="both"/>
        <w:rPr>
          <w:i/>
          <w:color w:val="0000FF"/>
        </w:rPr>
      </w:pPr>
      <w:r w:rsidRPr="00816CFE">
        <w:rPr>
          <w:i/>
          <w:color w:val="0000FF"/>
        </w:rPr>
        <w:t>Todo el paquete de código fuente está completo y ha sido revisado informalmente por el equipo de trabajo.</w:t>
      </w:r>
    </w:p>
    <w:p w14:paraId="4265BA99" w14:textId="77777777" w:rsidR="003477E8" w:rsidRPr="00816CFE" w:rsidRDefault="003477E8" w:rsidP="003477E8">
      <w:pPr>
        <w:spacing w:line="276" w:lineRule="auto"/>
        <w:ind w:left="709"/>
        <w:jc w:val="both"/>
        <w:rPr>
          <w:i/>
          <w:color w:val="0000FF"/>
        </w:rPr>
      </w:pPr>
      <w:r w:rsidRPr="00816CFE">
        <w:rPr>
          <w:i/>
          <w:color w:val="0000FF"/>
        </w:rPr>
        <w:t>Tener un entorno de pruebas adecuado.</w:t>
      </w:r>
    </w:p>
    <w:p w14:paraId="53B4596C" w14:textId="77777777" w:rsidR="003477E8" w:rsidRPr="00816CFE" w:rsidRDefault="003477E8" w:rsidP="003477E8">
      <w:pPr>
        <w:spacing w:line="276" w:lineRule="auto"/>
        <w:ind w:left="709"/>
        <w:jc w:val="both"/>
        <w:rPr>
          <w:i/>
          <w:color w:val="0000FF"/>
        </w:rPr>
      </w:pPr>
      <w:r w:rsidRPr="00816CFE">
        <w:rPr>
          <w:i/>
          <w:color w:val="0000FF"/>
        </w:rPr>
        <w:t>Todas las herramientas están preparadas para las pruebas.</w:t>
      </w:r>
    </w:p>
    <w:p w14:paraId="48D755E8" w14:textId="77777777" w:rsidR="003477E8" w:rsidRPr="00816CFE" w:rsidRDefault="003477E8" w:rsidP="003477E8">
      <w:pPr>
        <w:spacing w:line="276" w:lineRule="auto"/>
        <w:ind w:left="709"/>
        <w:jc w:val="both"/>
        <w:rPr>
          <w:i/>
          <w:color w:val="0000FF"/>
        </w:rPr>
      </w:pPr>
      <w:r w:rsidRPr="00816CFE">
        <w:rPr>
          <w:i/>
          <w:color w:val="0000FF"/>
        </w:rPr>
        <w:t>Otras.</w:t>
      </w:r>
    </w:p>
    <w:p w14:paraId="08077EAD" w14:textId="77777777" w:rsidR="003477E8" w:rsidRPr="003477E8" w:rsidRDefault="003477E8" w:rsidP="003477E8">
      <w:pPr>
        <w:pStyle w:val="Ttulo2"/>
        <w:numPr>
          <w:ilvl w:val="1"/>
          <w:numId w:val="2"/>
        </w:numPr>
        <w:ind w:left="1418"/>
        <w:rPr>
          <w:rFonts w:ascii="Calibri" w:hAnsi="Calibri" w:cs="Book Antiqua"/>
          <w:i w:val="0"/>
          <w:sz w:val="24"/>
        </w:rPr>
      </w:pPr>
      <w:bookmarkStart w:id="26" w:name="_Toc75630709"/>
      <w:r w:rsidRPr="003477E8">
        <w:rPr>
          <w:rFonts w:ascii="Calibri" w:hAnsi="Calibri" w:cs="Book Antiqua"/>
          <w:i w:val="0"/>
          <w:sz w:val="24"/>
        </w:rPr>
        <w:t>Criterio de aceptación del plan de pruebas</w:t>
      </w:r>
      <w:bookmarkEnd w:id="26"/>
    </w:p>
    <w:p w14:paraId="22935AB6"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 xml:space="preserve">Aquí, se asegura que los requisitos del entorno han sido cumplidos y las pruebas realizadas han sido completadas satisfactoriamente. Algunos ejemplos: </w:t>
      </w:r>
      <w:r>
        <w:rPr>
          <w:i/>
          <w:color w:val="0000FF"/>
        </w:rPr>
        <w:t>&gt;</w:t>
      </w:r>
    </w:p>
    <w:p w14:paraId="0A0BC3E0" w14:textId="77777777" w:rsidR="003477E8" w:rsidRPr="00816CFE" w:rsidRDefault="003477E8" w:rsidP="003477E8">
      <w:pPr>
        <w:spacing w:line="276" w:lineRule="auto"/>
        <w:ind w:left="709"/>
        <w:jc w:val="both"/>
        <w:rPr>
          <w:i/>
          <w:color w:val="0000FF"/>
        </w:rPr>
      </w:pPr>
    </w:p>
    <w:p w14:paraId="00660DFE" w14:textId="77777777" w:rsidR="003477E8" w:rsidRPr="00816CFE" w:rsidRDefault="003477E8" w:rsidP="003477E8">
      <w:pPr>
        <w:spacing w:line="276" w:lineRule="auto"/>
        <w:ind w:left="709"/>
        <w:jc w:val="both"/>
        <w:rPr>
          <w:i/>
          <w:color w:val="0000FF"/>
        </w:rPr>
      </w:pPr>
      <w:r w:rsidRPr="00816CFE">
        <w:rPr>
          <w:i/>
          <w:color w:val="0000FF"/>
        </w:rPr>
        <w:t>100% de la ejecución de las pruebas especificadas al inicio de la iteración son completadas exitosamente.</w:t>
      </w:r>
    </w:p>
    <w:p w14:paraId="663383CA" w14:textId="77777777" w:rsidR="003477E8" w:rsidRPr="00816CFE" w:rsidRDefault="003477E8" w:rsidP="003477E8">
      <w:pPr>
        <w:spacing w:line="276" w:lineRule="auto"/>
        <w:ind w:left="709"/>
        <w:jc w:val="both"/>
        <w:rPr>
          <w:i/>
          <w:color w:val="0000FF"/>
        </w:rPr>
      </w:pPr>
      <w:r w:rsidRPr="00816CFE">
        <w:rPr>
          <w:i/>
          <w:color w:val="0000FF"/>
        </w:rPr>
        <w:t>100% de los defectos de prioridad crítica resueltos.</w:t>
      </w:r>
    </w:p>
    <w:p w14:paraId="6153D744" w14:textId="77777777" w:rsidR="003477E8" w:rsidRPr="003477E8" w:rsidRDefault="003477E8" w:rsidP="003477E8">
      <w:pPr>
        <w:spacing w:line="276" w:lineRule="auto"/>
        <w:ind w:left="709"/>
        <w:jc w:val="both"/>
        <w:rPr>
          <w:i/>
          <w:color w:val="0000FF"/>
        </w:rPr>
      </w:pPr>
      <w:r w:rsidRPr="00816CFE">
        <w:rPr>
          <w:i/>
          <w:color w:val="0000FF"/>
        </w:rPr>
        <w:t>Otras.</w:t>
      </w:r>
    </w:p>
    <w:p w14:paraId="68762FBB" w14:textId="77777777" w:rsidR="003477E8" w:rsidRPr="003477E8" w:rsidRDefault="003477E8" w:rsidP="003477E8">
      <w:pPr>
        <w:pStyle w:val="Ttulo2"/>
        <w:numPr>
          <w:ilvl w:val="1"/>
          <w:numId w:val="2"/>
        </w:numPr>
        <w:ind w:left="1418"/>
        <w:rPr>
          <w:rFonts w:ascii="Calibri" w:hAnsi="Calibri" w:cs="Book Antiqua"/>
          <w:i w:val="0"/>
          <w:sz w:val="24"/>
        </w:rPr>
      </w:pPr>
      <w:bookmarkStart w:id="27" w:name="_Toc75630710"/>
      <w:r w:rsidRPr="003477E8">
        <w:rPr>
          <w:rFonts w:ascii="Calibri" w:hAnsi="Calibri" w:cs="Book Antiqua"/>
          <w:i w:val="0"/>
          <w:sz w:val="24"/>
        </w:rPr>
        <w:t>Criterio de suspensión y reanudación</w:t>
      </w:r>
      <w:bookmarkEnd w:id="27"/>
    </w:p>
    <w:p w14:paraId="19120595" w14:textId="77777777" w:rsidR="003477E8" w:rsidRPr="00816CFE" w:rsidRDefault="003477E8" w:rsidP="003477E8">
      <w:pPr>
        <w:spacing w:line="276" w:lineRule="auto"/>
        <w:ind w:left="993"/>
        <w:jc w:val="both"/>
        <w:rPr>
          <w:i/>
          <w:color w:val="0000FF"/>
        </w:rPr>
      </w:pPr>
    </w:p>
    <w:p w14:paraId="636CE724" w14:textId="77777777" w:rsidR="003477E8" w:rsidRPr="00816CFE" w:rsidRDefault="003477E8" w:rsidP="003477E8">
      <w:pPr>
        <w:spacing w:line="276" w:lineRule="auto"/>
        <w:ind w:left="709"/>
        <w:jc w:val="both"/>
        <w:rPr>
          <w:i/>
          <w:color w:val="0000FF"/>
        </w:rPr>
      </w:pPr>
      <w:r>
        <w:rPr>
          <w:i/>
          <w:color w:val="0000FF"/>
        </w:rPr>
        <w:t>&lt;</w:t>
      </w:r>
      <w:r w:rsidRPr="00816CFE">
        <w:rPr>
          <w:i/>
          <w:color w:val="0000FF"/>
        </w:rPr>
        <w:t>Aquí, las pruebas serán suspendidas por fallos de diseño críticos que requieran un rediseño o por funcionamiento inadecuado de tipo crítico. Las pruebas serán concluidas cuando el código esté completo y sea revidado por completo. Algunos ejemplos:</w:t>
      </w:r>
      <w:r>
        <w:rPr>
          <w:i/>
          <w:color w:val="0000FF"/>
        </w:rPr>
        <w:t>&gt;</w:t>
      </w:r>
    </w:p>
    <w:p w14:paraId="63EC2AE4" w14:textId="77777777" w:rsidR="003477E8" w:rsidRPr="00816CFE" w:rsidRDefault="003477E8" w:rsidP="003477E8">
      <w:pPr>
        <w:spacing w:line="276" w:lineRule="auto"/>
        <w:ind w:left="709"/>
        <w:jc w:val="both"/>
        <w:rPr>
          <w:i/>
          <w:color w:val="0000FF"/>
        </w:rPr>
      </w:pPr>
    </w:p>
    <w:p w14:paraId="76364C5C" w14:textId="77777777" w:rsidR="003477E8" w:rsidRPr="00816CFE" w:rsidRDefault="003477E8" w:rsidP="003477E8">
      <w:pPr>
        <w:spacing w:line="276" w:lineRule="auto"/>
        <w:ind w:left="709"/>
        <w:jc w:val="both"/>
        <w:rPr>
          <w:i/>
          <w:color w:val="0000FF"/>
        </w:rPr>
      </w:pPr>
      <w:r w:rsidRPr="00816CFE">
        <w:rPr>
          <w:i/>
          <w:color w:val="0000FF"/>
        </w:rPr>
        <w:t>Una característica principal tiene un error que impide probar un área importante.</w:t>
      </w:r>
    </w:p>
    <w:p w14:paraId="1C1C55F7" w14:textId="77777777" w:rsidR="003477E8" w:rsidRPr="00816CFE" w:rsidRDefault="003477E8" w:rsidP="003477E8">
      <w:pPr>
        <w:spacing w:line="276" w:lineRule="auto"/>
        <w:ind w:left="709"/>
        <w:jc w:val="both"/>
        <w:rPr>
          <w:i/>
          <w:color w:val="0000FF"/>
        </w:rPr>
      </w:pPr>
      <w:r w:rsidRPr="00816CFE">
        <w:rPr>
          <w:i/>
          <w:color w:val="0000FF"/>
        </w:rPr>
        <w:t>El entorno de pruebas no es lo suficientemente estable para confiar en los resultados.</w:t>
      </w:r>
    </w:p>
    <w:p w14:paraId="061AB7FB" w14:textId="77777777" w:rsidR="003477E8" w:rsidRPr="00816CFE" w:rsidRDefault="003477E8" w:rsidP="003477E8">
      <w:pPr>
        <w:spacing w:line="276" w:lineRule="auto"/>
        <w:ind w:left="709"/>
        <w:jc w:val="both"/>
        <w:rPr>
          <w:i/>
          <w:color w:val="0000FF"/>
        </w:rPr>
      </w:pPr>
      <w:r w:rsidRPr="00816CFE">
        <w:rPr>
          <w:i/>
          <w:color w:val="0000FF"/>
        </w:rPr>
        <w:t>Otras.</w:t>
      </w:r>
    </w:p>
    <w:p w14:paraId="4A10C417" w14:textId="77777777" w:rsidR="003477E8" w:rsidRPr="00BF7A4D" w:rsidRDefault="003477E8" w:rsidP="003477E8">
      <w:pPr>
        <w:spacing w:before="240" w:line="276" w:lineRule="auto"/>
        <w:jc w:val="both"/>
        <w:rPr>
          <w:rFonts w:ascii="Arial" w:hAnsi="Arial" w:cs="Arial"/>
          <w:sz w:val="22"/>
          <w:szCs w:val="22"/>
        </w:rPr>
      </w:pPr>
    </w:p>
    <w:p w14:paraId="003F9122" w14:textId="77777777" w:rsidR="003477E8" w:rsidRPr="003477E8" w:rsidRDefault="003477E8" w:rsidP="003477E8">
      <w:pPr>
        <w:pStyle w:val="Ttulo1"/>
        <w:numPr>
          <w:ilvl w:val="0"/>
          <w:numId w:val="2"/>
        </w:numPr>
        <w:spacing w:before="0" w:after="0"/>
        <w:rPr>
          <w:rFonts w:ascii="Calibri" w:hAnsi="Calibri" w:cs="Book Antiqua"/>
          <w:sz w:val="28"/>
        </w:rPr>
      </w:pPr>
      <w:bookmarkStart w:id="28" w:name="_Toc461691034"/>
      <w:bookmarkStart w:id="29" w:name="_Toc75630711"/>
      <w:r w:rsidRPr="003477E8">
        <w:rPr>
          <w:rFonts w:ascii="Calibri" w:hAnsi="Calibri" w:cs="Book Antiqua"/>
          <w:sz w:val="28"/>
        </w:rPr>
        <w:lastRenderedPageBreak/>
        <w:t>Entregables</w:t>
      </w:r>
      <w:bookmarkEnd w:id="28"/>
      <w:bookmarkEnd w:id="29"/>
    </w:p>
    <w:p w14:paraId="21AF729C" w14:textId="77777777" w:rsidR="003477E8" w:rsidRPr="00BF7A4D" w:rsidRDefault="003477E8" w:rsidP="003477E8">
      <w:pPr>
        <w:spacing w:line="276" w:lineRule="auto"/>
        <w:ind w:left="284"/>
        <w:jc w:val="both"/>
        <w:rPr>
          <w:rFonts w:ascii="Arial" w:hAnsi="Arial" w:cs="Arial"/>
          <w:sz w:val="22"/>
          <w:szCs w:val="22"/>
        </w:rPr>
      </w:pPr>
    </w:p>
    <w:p w14:paraId="62CC996C" w14:textId="77777777" w:rsidR="003477E8" w:rsidRPr="001D2183" w:rsidRDefault="003477E8" w:rsidP="003477E8">
      <w:pPr>
        <w:spacing w:line="276" w:lineRule="auto"/>
        <w:ind w:left="284" w:hanging="284"/>
        <w:jc w:val="both"/>
        <w:rPr>
          <w:i/>
          <w:color w:val="0000FF"/>
        </w:rPr>
      </w:pPr>
      <w:r>
        <w:rPr>
          <w:rFonts w:ascii="Arial" w:hAnsi="Arial" w:cs="Arial"/>
          <w:sz w:val="22"/>
          <w:szCs w:val="22"/>
        </w:rPr>
        <w:tab/>
      </w:r>
      <w:r w:rsidRPr="001D2183">
        <w:rPr>
          <w:i/>
          <w:color w:val="0000FF"/>
        </w:rPr>
        <w:t>Dentro del proceso de pruebas se contemplan los siguientes entregables.</w:t>
      </w:r>
    </w:p>
    <w:p w14:paraId="5E26A8C9" w14:textId="77777777" w:rsidR="003477E8" w:rsidRPr="00025B2A" w:rsidRDefault="003477E8" w:rsidP="00025B2A">
      <w:pPr>
        <w:pStyle w:val="Ttulo2"/>
        <w:numPr>
          <w:ilvl w:val="1"/>
          <w:numId w:val="2"/>
        </w:numPr>
        <w:ind w:left="1418"/>
        <w:rPr>
          <w:rFonts w:ascii="Calibri" w:hAnsi="Calibri" w:cs="Book Antiqua"/>
          <w:i w:val="0"/>
          <w:sz w:val="24"/>
        </w:rPr>
      </w:pPr>
      <w:bookmarkStart w:id="30" w:name="_Toc75630712"/>
      <w:r w:rsidRPr="00025B2A">
        <w:rPr>
          <w:rFonts w:ascii="Calibri" w:hAnsi="Calibri" w:cs="Book Antiqua"/>
          <w:i w:val="0"/>
          <w:sz w:val="24"/>
        </w:rPr>
        <w:t>Protocolo de pruebas</w:t>
      </w:r>
      <w:bookmarkEnd w:id="30"/>
    </w:p>
    <w:p w14:paraId="0C261E16" w14:textId="77777777" w:rsidR="003477E8" w:rsidRPr="00BF7A4D" w:rsidRDefault="003477E8" w:rsidP="003477E8">
      <w:pPr>
        <w:spacing w:line="276" w:lineRule="auto"/>
        <w:jc w:val="both"/>
        <w:rPr>
          <w:rFonts w:ascii="Arial" w:hAnsi="Arial" w:cs="Arial"/>
          <w:sz w:val="22"/>
          <w:szCs w:val="22"/>
        </w:rPr>
      </w:pPr>
    </w:p>
    <w:p w14:paraId="2D5CD728" w14:textId="77777777" w:rsidR="003477E8" w:rsidRPr="001D2183" w:rsidRDefault="003477E8" w:rsidP="00025B2A">
      <w:pPr>
        <w:spacing w:line="276" w:lineRule="auto"/>
        <w:ind w:left="709"/>
        <w:jc w:val="both"/>
        <w:rPr>
          <w:i/>
          <w:color w:val="0000FF"/>
        </w:rPr>
      </w:pPr>
      <w:r w:rsidRPr="001D2183">
        <w:rPr>
          <w:i/>
          <w:color w:val="0000FF"/>
        </w:rPr>
        <w:t>El documento de protocolo de pruebas contiene los casos de pruebas que se realizarán y los resultados.</w:t>
      </w:r>
    </w:p>
    <w:p w14:paraId="5DB6F6F7" w14:textId="77777777" w:rsidR="003477E8" w:rsidRPr="00025B2A" w:rsidRDefault="003477E8" w:rsidP="00025B2A">
      <w:pPr>
        <w:pStyle w:val="Ttulo2"/>
        <w:numPr>
          <w:ilvl w:val="1"/>
          <w:numId w:val="2"/>
        </w:numPr>
        <w:ind w:left="1418"/>
        <w:rPr>
          <w:rFonts w:ascii="Calibri" w:hAnsi="Calibri" w:cs="Book Antiqua"/>
          <w:i w:val="0"/>
          <w:sz w:val="24"/>
        </w:rPr>
      </w:pPr>
      <w:bookmarkStart w:id="31" w:name="_Toc75630713"/>
      <w:r w:rsidRPr="00025B2A">
        <w:rPr>
          <w:rFonts w:ascii="Calibri" w:hAnsi="Calibri" w:cs="Book Antiqua"/>
          <w:i w:val="0"/>
          <w:sz w:val="24"/>
        </w:rPr>
        <w:t>Informe de pruebas</w:t>
      </w:r>
      <w:bookmarkEnd w:id="31"/>
    </w:p>
    <w:p w14:paraId="4F2D4EFA" w14:textId="77777777" w:rsidR="003477E8" w:rsidRPr="00BF7A4D" w:rsidRDefault="003477E8" w:rsidP="003477E8">
      <w:pPr>
        <w:pStyle w:val="Textoindependiente"/>
        <w:spacing w:line="276" w:lineRule="auto"/>
        <w:rPr>
          <w:szCs w:val="22"/>
          <w:lang w:val="es-ES"/>
        </w:rPr>
      </w:pPr>
    </w:p>
    <w:p w14:paraId="183BA038" w14:textId="77777777" w:rsidR="003477E8" w:rsidRPr="001D2183" w:rsidRDefault="003477E8" w:rsidP="00025B2A">
      <w:pPr>
        <w:spacing w:line="276" w:lineRule="auto"/>
        <w:ind w:left="709"/>
        <w:jc w:val="both"/>
        <w:rPr>
          <w:i/>
          <w:color w:val="0000FF"/>
        </w:rPr>
      </w:pPr>
      <w:r w:rsidRPr="001D2183">
        <w:rPr>
          <w:i/>
          <w:color w:val="0000FF"/>
        </w:rPr>
        <w:t>El informe de pruebas contendrá la evaluación de resultados con los siguientes puntos:</w:t>
      </w:r>
    </w:p>
    <w:p w14:paraId="427E3E30" w14:textId="77777777" w:rsidR="003477E8" w:rsidRPr="001D2183" w:rsidRDefault="003477E8" w:rsidP="003477E8">
      <w:pPr>
        <w:spacing w:line="276" w:lineRule="auto"/>
        <w:ind w:left="993"/>
        <w:jc w:val="both"/>
        <w:rPr>
          <w:i/>
          <w:color w:val="0000FF"/>
        </w:rPr>
      </w:pPr>
    </w:p>
    <w:p w14:paraId="002499F9"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Resumen de pruebas, el cual incluye la identificación del caso de prueba y el resultado de la ejecución.</w:t>
      </w:r>
    </w:p>
    <w:p w14:paraId="17339377"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 xml:space="preserve">Acciones sugeridas. </w:t>
      </w:r>
    </w:p>
    <w:p w14:paraId="30AD03F1" w14:textId="77777777" w:rsidR="003477E8" w:rsidRPr="001D2183" w:rsidRDefault="003477E8" w:rsidP="0009623A">
      <w:pPr>
        <w:pStyle w:val="Prrafodelista"/>
        <w:numPr>
          <w:ilvl w:val="0"/>
          <w:numId w:val="8"/>
        </w:numPr>
        <w:spacing w:line="276" w:lineRule="auto"/>
        <w:jc w:val="both"/>
        <w:rPr>
          <w:i/>
          <w:color w:val="0000FF"/>
        </w:rPr>
      </w:pPr>
      <w:r w:rsidRPr="001D2183">
        <w:rPr>
          <w:i/>
          <w:color w:val="0000FF"/>
        </w:rPr>
        <w:t>Análisis de Resultados.</w:t>
      </w:r>
    </w:p>
    <w:p w14:paraId="787CEFDF" w14:textId="77777777" w:rsidR="003477E8" w:rsidRPr="00BF7A4D" w:rsidRDefault="003477E8" w:rsidP="003477E8">
      <w:pPr>
        <w:spacing w:line="276" w:lineRule="auto"/>
        <w:jc w:val="both"/>
        <w:rPr>
          <w:rFonts w:ascii="Arial" w:hAnsi="Arial" w:cs="Arial"/>
          <w:sz w:val="22"/>
          <w:szCs w:val="22"/>
        </w:rPr>
      </w:pPr>
    </w:p>
    <w:p w14:paraId="6C0B40AF" w14:textId="77777777" w:rsidR="003477E8" w:rsidRPr="00025B2A" w:rsidRDefault="003477E8" w:rsidP="00025B2A">
      <w:pPr>
        <w:pStyle w:val="Ttulo2"/>
        <w:numPr>
          <w:ilvl w:val="1"/>
          <w:numId w:val="2"/>
        </w:numPr>
        <w:ind w:left="1418"/>
        <w:rPr>
          <w:rFonts w:ascii="Calibri" w:hAnsi="Calibri" w:cs="Book Antiqua"/>
          <w:i w:val="0"/>
          <w:sz w:val="24"/>
        </w:rPr>
      </w:pPr>
      <w:bookmarkStart w:id="32" w:name="_Toc75630714"/>
      <w:r w:rsidRPr="00025B2A">
        <w:rPr>
          <w:rFonts w:ascii="Calibri" w:hAnsi="Calibri" w:cs="Book Antiqua"/>
          <w:i w:val="0"/>
          <w:sz w:val="24"/>
        </w:rPr>
        <w:t>Reporte de observaciones</w:t>
      </w:r>
      <w:bookmarkEnd w:id="32"/>
    </w:p>
    <w:p w14:paraId="06BD7163" w14:textId="77777777" w:rsidR="003477E8" w:rsidRPr="00BF7A4D" w:rsidRDefault="003477E8" w:rsidP="003477E8">
      <w:pPr>
        <w:spacing w:line="276" w:lineRule="auto"/>
        <w:jc w:val="both"/>
        <w:rPr>
          <w:rFonts w:ascii="Arial" w:hAnsi="Arial" w:cs="Arial"/>
          <w:sz w:val="22"/>
          <w:szCs w:val="22"/>
        </w:rPr>
      </w:pPr>
    </w:p>
    <w:p w14:paraId="2CB3A787" w14:textId="77777777" w:rsidR="003477E8" w:rsidRPr="001D2183" w:rsidRDefault="003477E8" w:rsidP="003477E8">
      <w:pPr>
        <w:spacing w:line="276" w:lineRule="auto"/>
        <w:ind w:left="720"/>
        <w:jc w:val="both"/>
        <w:rPr>
          <w:i/>
          <w:color w:val="0000FF"/>
        </w:rPr>
      </w:pPr>
      <w:r w:rsidRPr="001D2183">
        <w:rPr>
          <w:i/>
          <w:color w:val="0000FF"/>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032EA13E" w14:textId="77777777" w:rsidR="003477E8" w:rsidRPr="00BF7A4D" w:rsidRDefault="003477E8" w:rsidP="003477E8">
      <w:pPr>
        <w:spacing w:before="240" w:line="276" w:lineRule="auto"/>
        <w:jc w:val="both"/>
        <w:rPr>
          <w:rFonts w:ascii="Arial" w:hAnsi="Arial" w:cs="Arial"/>
          <w:sz w:val="22"/>
          <w:szCs w:val="22"/>
        </w:rPr>
      </w:pPr>
    </w:p>
    <w:p w14:paraId="2EEC67AB" w14:textId="77777777" w:rsidR="003477E8" w:rsidRPr="00025B2A" w:rsidRDefault="003477E8" w:rsidP="00025B2A">
      <w:pPr>
        <w:pStyle w:val="Ttulo1"/>
        <w:numPr>
          <w:ilvl w:val="0"/>
          <w:numId w:val="2"/>
        </w:numPr>
        <w:spacing w:before="0" w:after="0"/>
        <w:rPr>
          <w:rFonts w:ascii="Calibri" w:hAnsi="Calibri" w:cs="Book Antiqua"/>
          <w:sz w:val="28"/>
        </w:rPr>
      </w:pPr>
      <w:bookmarkStart w:id="33" w:name="_Toc461691035"/>
      <w:bookmarkStart w:id="34" w:name="_Toc75630715"/>
      <w:r w:rsidRPr="00025B2A">
        <w:rPr>
          <w:rFonts w:ascii="Calibri" w:hAnsi="Calibri" w:cs="Book Antiqua"/>
          <w:sz w:val="28"/>
        </w:rPr>
        <w:t>Ambiente de pruebas</w:t>
      </w:r>
      <w:bookmarkEnd w:id="33"/>
      <w:bookmarkEnd w:id="34"/>
    </w:p>
    <w:p w14:paraId="3E51E20A" w14:textId="77777777" w:rsidR="003477E8" w:rsidRPr="00BF7A4D" w:rsidRDefault="003477E8" w:rsidP="003477E8">
      <w:pPr>
        <w:spacing w:line="276" w:lineRule="auto"/>
        <w:ind w:left="567"/>
        <w:jc w:val="both"/>
        <w:rPr>
          <w:rFonts w:ascii="Arial" w:hAnsi="Arial" w:cs="Arial"/>
          <w:sz w:val="22"/>
          <w:szCs w:val="22"/>
        </w:rPr>
      </w:pPr>
    </w:p>
    <w:p w14:paraId="66597F15" w14:textId="77777777" w:rsidR="003477E8" w:rsidRPr="001D2183" w:rsidRDefault="003477E8" w:rsidP="003477E8">
      <w:pPr>
        <w:spacing w:line="276" w:lineRule="auto"/>
        <w:ind w:left="720"/>
        <w:jc w:val="both"/>
        <w:rPr>
          <w:i/>
          <w:color w:val="0000FF"/>
        </w:rPr>
      </w:pPr>
      <w:r w:rsidRPr="001D2183">
        <w:rPr>
          <w:i/>
          <w:color w:val="0000FF"/>
        </w:rPr>
        <w:t>Describe los recursos de infraestructura donde se llevarán a cabo las pruebas de la solución tecnológica desarrollada, este ambiente debe ser igual a producción.</w:t>
      </w:r>
    </w:p>
    <w:p w14:paraId="126D4696" w14:textId="77777777" w:rsidR="003477E8" w:rsidRPr="00025B2A" w:rsidRDefault="003477E8" w:rsidP="00025B2A">
      <w:pPr>
        <w:pStyle w:val="Ttulo2"/>
        <w:numPr>
          <w:ilvl w:val="1"/>
          <w:numId w:val="2"/>
        </w:numPr>
        <w:ind w:left="1418"/>
        <w:rPr>
          <w:rFonts w:ascii="Calibri" w:hAnsi="Calibri" w:cs="Book Antiqua"/>
          <w:i w:val="0"/>
          <w:sz w:val="24"/>
        </w:rPr>
      </w:pPr>
      <w:bookmarkStart w:id="35" w:name="_Toc461691036"/>
      <w:bookmarkStart w:id="36" w:name="_Toc75630716"/>
      <w:r w:rsidRPr="00025B2A">
        <w:rPr>
          <w:rFonts w:ascii="Calibri" w:hAnsi="Calibri" w:cs="Book Antiqua"/>
          <w:i w:val="0"/>
          <w:sz w:val="24"/>
        </w:rPr>
        <w:t>Requerimientos base de hardware</w:t>
      </w:r>
      <w:bookmarkEnd w:id="35"/>
      <w:bookmarkEnd w:id="36"/>
    </w:p>
    <w:p w14:paraId="0539A8EF" w14:textId="77777777" w:rsidR="003477E8" w:rsidRPr="001D2183" w:rsidRDefault="003477E8" w:rsidP="003477E8">
      <w:pPr>
        <w:spacing w:line="276" w:lineRule="auto"/>
        <w:ind w:left="720"/>
        <w:jc w:val="both"/>
        <w:rPr>
          <w:i/>
          <w:color w:val="0000FF"/>
        </w:rPr>
      </w:pPr>
      <w:r w:rsidRPr="001D2183">
        <w:rPr>
          <w:i/>
          <w:color w:val="0000FF"/>
        </w:rPr>
        <w:t>Elementos de hardware necesarios para poder realizar las pruebas, así como la cantidad requirente y sus especificaciones.</w:t>
      </w:r>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47CEF701" w14:textId="77777777" w:rsidTr="0009623A">
        <w:trPr>
          <w:cantSplit/>
        </w:trPr>
        <w:tc>
          <w:tcPr>
            <w:tcW w:w="3261" w:type="dxa"/>
            <w:shd w:val="clear" w:color="auto" w:fill="D9D9D9"/>
          </w:tcPr>
          <w:p w14:paraId="1012946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cPr>
          <w:p w14:paraId="33D3A9AE"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cPr>
          <w:p w14:paraId="5A213A8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0ADE666C" w14:textId="77777777" w:rsidTr="00025B2A">
        <w:trPr>
          <w:cantSplit/>
        </w:trPr>
        <w:tc>
          <w:tcPr>
            <w:tcW w:w="3261" w:type="dxa"/>
            <w:shd w:val="clear" w:color="auto" w:fill="auto"/>
          </w:tcPr>
          <w:p w14:paraId="69E6B069"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 xml:space="preserve">Servidor de aplicaciones </w:t>
            </w:r>
          </w:p>
        </w:tc>
        <w:tc>
          <w:tcPr>
            <w:tcW w:w="1509" w:type="dxa"/>
            <w:tcBorders>
              <w:right w:val="single" w:sz="4" w:space="0" w:color="auto"/>
            </w:tcBorders>
            <w:shd w:val="clear" w:color="auto" w:fill="FFFFFF"/>
          </w:tcPr>
          <w:p w14:paraId="520A9E2F"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7C635C71" w14:textId="77777777" w:rsidR="003477E8" w:rsidRPr="0009623A" w:rsidRDefault="003477E8" w:rsidP="00025B2A">
            <w:pPr>
              <w:spacing w:line="276" w:lineRule="auto"/>
              <w:jc w:val="both"/>
              <w:rPr>
                <w:rFonts w:ascii="Calibri Light" w:hAnsi="Calibri Light" w:cs="Calibri Light"/>
                <w:i/>
                <w:color w:val="0000FF"/>
                <w:lang w:val="en-US"/>
              </w:rPr>
            </w:pPr>
          </w:p>
        </w:tc>
      </w:tr>
      <w:tr w:rsidR="003477E8" w:rsidRPr="0009623A" w14:paraId="72D14FBE" w14:textId="77777777" w:rsidTr="00025B2A">
        <w:trPr>
          <w:cantSplit/>
        </w:trPr>
        <w:tc>
          <w:tcPr>
            <w:tcW w:w="3261" w:type="dxa"/>
            <w:shd w:val="clear" w:color="auto" w:fill="auto"/>
          </w:tcPr>
          <w:p w14:paraId="110BEB05"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de base de datos</w:t>
            </w:r>
          </w:p>
        </w:tc>
        <w:tc>
          <w:tcPr>
            <w:tcW w:w="1509" w:type="dxa"/>
            <w:tcBorders>
              <w:right w:val="single" w:sz="4" w:space="0" w:color="auto"/>
            </w:tcBorders>
            <w:shd w:val="clear" w:color="auto" w:fill="FFFFFF"/>
          </w:tcPr>
          <w:p w14:paraId="1143D19F" w14:textId="77777777" w:rsidR="003477E8" w:rsidRPr="0009623A" w:rsidRDefault="003477E8" w:rsidP="00025B2A">
            <w:pPr>
              <w:spacing w:line="276" w:lineRule="auto"/>
              <w:ind w:firstLine="34"/>
              <w:jc w:val="center"/>
              <w:rPr>
                <w:rFonts w:ascii="Calibri Light" w:hAnsi="Calibri Light" w:cs="Calibri Light"/>
                <w:i/>
                <w:color w:val="0000FF"/>
              </w:rPr>
            </w:pPr>
            <w:r w:rsidRPr="0009623A">
              <w:rPr>
                <w:rFonts w:ascii="Calibri Light" w:hAnsi="Calibri Light" w:cs="Calibri Light"/>
                <w:i/>
                <w:color w:val="0000FF"/>
              </w:rPr>
              <w:t>1</w:t>
            </w:r>
          </w:p>
        </w:tc>
        <w:tc>
          <w:tcPr>
            <w:tcW w:w="4506" w:type="dxa"/>
            <w:tcBorders>
              <w:left w:val="single" w:sz="4" w:space="0" w:color="auto"/>
            </w:tcBorders>
            <w:shd w:val="clear" w:color="auto" w:fill="FFFFFF"/>
          </w:tcPr>
          <w:p w14:paraId="71CD7A14" w14:textId="77777777" w:rsidR="003477E8" w:rsidRPr="0009623A" w:rsidRDefault="003477E8" w:rsidP="00025B2A">
            <w:pPr>
              <w:spacing w:line="276" w:lineRule="auto"/>
              <w:ind w:firstLine="34"/>
              <w:jc w:val="both"/>
              <w:rPr>
                <w:rFonts w:ascii="Calibri Light" w:hAnsi="Calibri Light" w:cs="Calibri Light"/>
                <w:i/>
                <w:color w:val="0000FF"/>
              </w:rPr>
            </w:pPr>
          </w:p>
        </w:tc>
      </w:tr>
      <w:tr w:rsidR="003477E8" w:rsidRPr="0009623A" w14:paraId="15D22A13" w14:textId="77777777" w:rsidTr="00025B2A">
        <w:trPr>
          <w:cantSplit/>
        </w:trPr>
        <w:tc>
          <w:tcPr>
            <w:tcW w:w="3261" w:type="dxa"/>
            <w:shd w:val="clear" w:color="auto" w:fill="auto"/>
          </w:tcPr>
          <w:p w14:paraId="62ED1D3D"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Equipos de escritorio</w:t>
            </w:r>
          </w:p>
        </w:tc>
        <w:tc>
          <w:tcPr>
            <w:tcW w:w="1509" w:type="dxa"/>
            <w:tcBorders>
              <w:right w:val="single" w:sz="4" w:space="0" w:color="auto"/>
            </w:tcBorders>
            <w:shd w:val="clear" w:color="auto" w:fill="FFFFFF"/>
          </w:tcPr>
          <w:p w14:paraId="3D8798AF" w14:textId="77777777" w:rsidR="003477E8" w:rsidRPr="0009623A" w:rsidRDefault="003477E8" w:rsidP="00025B2A">
            <w:pPr>
              <w:pStyle w:val="infoblue0"/>
              <w:spacing w:after="0" w:line="276" w:lineRule="auto"/>
              <w:ind w:left="0"/>
              <w:jc w:val="center"/>
              <w:rPr>
                <w:rFonts w:ascii="Calibri Light" w:hAnsi="Calibri Light" w:cs="Calibri Light"/>
                <w:iCs w:val="0"/>
                <w:sz w:val="24"/>
                <w:szCs w:val="24"/>
                <w:lang w:val="es-EC"/>
              </w:rPr>
            </w:pPr>
            <w:r w:rsidRPr="0009623A">
              <w:rPr>
                <w:rFonts w:ascii="Calibri Light" w:hAnsi="Calibri Light" w:cs="Calibri Light"/>
                <w:iCs w:val="0"/>
                <w:sz w:val="24"/>
                <w:szCs w:val="24"/>
                <w:lang w:val="es-EC"/>
              </w:rPr>
              <w:t>2</w:t>
            </w:r>
          </w:p>
        </w:tc>
        <w:tc>
          <w:tcPr>
            <w:tcW w:w="4506" w:type="dxa"/>
            <w:tcBorders>
              <w:left w:val="single" w:sz="4" w:space="0" w:color="auto"/>
            </w:tcBorders>
            <w:shd w:val="clear" w:color="auto" w:fill="FFFFFF"/>
          </w:tcPr>
          <w:p w14:paraId="15F93E27"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p>
        </w:tc>
      </w:tr>
      <w:tr w:rsidR="003477E8" w:rsidRPr="0009623A" w14:paraId="65E05BB2" w14:textId="77777777" w:rsidTr="00025B2A">
        <w:trPr>
          <w:cantSplit/>
        </w:trPr>
        <w:tc>
          <w:tcPr>
            <w:tcW w:w="3261" w:type="dxa"/>
            <w:shd w:val="clear" w:color="auto" w:fill="auto"/>
          </w:tcPr>
          <w:p w14:paraId="3AA4CE74"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Servidor para virtualización de ambientes</w:t>
            </w:r>
          </w:p>
        </w:tc>
        <w:tc>
          <w:tcPr>
            <w:tcW w:w="1509" w:type="dxa"/>
            <w:tcBorders>
              <w:right w:val="single" w:sz="4" w:space="0" w:color="auto"/>
            </w:tcBorders>
            <w:shd w:val="clear" w:color="auto" w:fill="FFFFFF"/>
          </w:tcPr>
          <w:p w14:paraId="5F9110C7"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2</w:t>
            </w:r>
          </w:p>
        </w:tc>
        <w:tc>
          <w:tcPr>
            <w:tcW w:w="4506" w:type="dxa"/>
            <w:tcBorders>
              <w:left w:val="single" w:sz="4" w:space="0" w:color="auto"/>
            </w:tcBorders>
            <w:shd w:val="clear" w:color="auto" w:fill="FFFFFF"/>
          </w:tcPr>
          <w:p w14:paraId="5B3D9DEC" w14:textId="77777777" w:rsidR="003477E8" w:rsidRPr="0009623A" w:rsidRDefault="003477E8" w:rsidP="00025B2A">
            <w:pPr>
              <w:spacing w:line="276" w:lineRule="auto"/>
              <w:jc w:val="both"/>
              <w:rPr>
                <w:rFonts w:ascii="Calibri Light" w:hAnsi="Calibri Light" w:cs="Calibri Light"/>
                <w:i/>
                <w:color w:val="0000FF"/>
              </w:rPr>
            </w:pPr>
          </w:p>
        </w:tc>
      </w:tr>
      <w:tr w:rsidR="003477E8" w:rsidRPr="0009623A" w14:paraId="09B79729" w14:textId="77777777" w:rsidTr="00025B2A">
        <w:trPr>
          <w:cantSplit/>
        </w:trPr>
        <w:tc>
          <w:tcPr>
            <w:tcW w:w="3261" w:type="dxa"/>
            <w:shd w:val="clear" w:color="auto" w:fill="auto"/>
          </w:tcPr>
          <w:p w14:paraId="6B2AAA42" w14:textId="77777777" w:rsidR="003477E8" w:rsidRPr="0009623A" w:rsidRDefault="003477E8" w:rsidP="00025B2A">
            <w:pPr>
              <w:pStyle w:val="Textoindependiente"/>
              <w:spacing w:line="276" w:lineRule="auto"/>
              <w:rPr>
                <w:rFonts w:ascii="Calibri Light" w:hAnsi="Calibri Light" w:cs="Calibri Light"/>
                <w:color w:val="0000FF"/>
                <w:lang w:val="es-EC"/>
              </w:rPr>
            </w:pPr>
            <w:r w:rsidRPr="0009623A">
              <w:rPr>
                <w:rFonts w:ascii="Calibri Light" w:hAnsi="Calibri Light" w:cs="Calibri Light"/>
                <w:i/>
                <w:color w:val="0000FF"/>
                <w:lang w:val="es-EC"/>
              </w:rPr>
              <w:t>Otras.</w:t>
            </w:r>
          </w:p>
        </w:tc>
        <w:tc>
          <w:tcPr>
            <w:tcW w:w="1509" w:type="dxa"/>
            <w:tcBorders>
              <w:right w:val="single" w:sz="4" w:space="0" w:color="auto"/>
            </w:tcBorders>
            <w:shd w:val="clear" w:color="auto" w:fill="FFFFFF"/>
          </w:tcPr>
          <w:p w14:paraId="5ED283B6" w14:textId="77777777" w:rsidR="003477E8" w:rsidRPr="0009623A" w:rsidRDefault="003477E8" w:rsidP="00025B2A">
            <w:pPr>
              <w:spacing w:line="276" w:lineRule="auto"/>
              <w:jc w:val="both"/>
              <w:rPr>
                <w:rFonts w:ascii="Calibri Light" w:hAnsi="Calibri Light" w:cs="Calibri Light"/>
                <w:color w:val="0000FF"/>
              </w:rPr>
            </w:pPr>
          </w:p>
        </w:tc>
        <w:tc>
          <w:tcPr>
            <w:tcW w:w="4506" w:type="dxa"/>
            <w:tcBorders>
              <w:left w:val="single" w:sz="4" w:space="0" w:color="auto"/>
            </w:tcBorders>
            <w:shd w:val="clear" w:color="auto" w:fill="FFFFFF"/>
          </w:tcPr>
          <w:p w14:paraId="4D13BFF2" w14:textId="77777777" w:rsidR="003477E8" w:rsidRPr="0009623A" w:rsidRDefault="003477E8" w:rsidP="00025B2A">
            <w:pPr>
              <w:spacing w:line="276" w:lineRule="auto"/>
              <w:jc w:val="both"/>
              <w:rPr>
                <w:rFonts w:ascii="Calibri Light" w:hAnsi="Calibri Light" w:cs="Calibri Light"/>
                <w:color w:val="0000FF"/>
              </w:rPr>
            </w:pPr>
          </w:p>
        </w:tc>
      </w:tr>
    </w:tbl>
    <w:p w14:paraId="632EB71D" w14:textId="77777777" w:rsidR="003477E8" w:rsidRDefault="003477E8" w:rsidP="003477E8">
      <w:pPr>
        <w:spacing w:line="276" w:lineRule="auto"/>
        <w:jc w:val="both"/>
        <w:rPr>
          <w:rFonts w:ascii="Arial" w:hAnsi="Arial" w:cs="Arial"/>
          <w:sz w:val="22"/>
          <w:szCs w:val="22"/>
        </w:rPr>
      </w:pPr>
    </w:p>
    <w:p w14:paraId="1233CEB8" w14:textId="77777777" w:rsidR="003477E8" w:rsidRPr="00025B2A" w:rsidRDefault="003477E8" w:rsidP="00025B2A">
      <w:pPr>
        <w:pStyle w:val="Ttulo2"/>
        <w:numPr>
          <w:ilvl w:val="1"/>
          <w:numId w:val="2"/>
        </w:numPr>
        <w:ind w:left="1418"/>
        <w:rPr>
          <w:rFonts w:ascii="Calibri" w:hAnsi="Calibri" w:cs="Book Antiqua"/>
          <w:i w:val="0"/>
          <w:sz w:val="24"/>
        </w:rPr>
      </w:pPr>
      <w:bookmarkStart w:id="37" w:name="_Toc461691037"/>
      <w:bookmarkStart w:id="38" w:name="_Toc75630717"/>
      <w:r w:rsidRPr="00025B2A">
        <w:rPr>
          <w:rFonts w:ascii="Calibri" w:hAnsi="Calibri" w:cs="Book Antiqua"/>
          <w:i w:val="0"/>
          <w:sz w:val="24"/>
        </w:rPr>
        <w:t>Requerimientos base de software en el ambiente de pruebas</w:t>
      </w:r>
      <w:bookmarkEnd w:id="37"/>
      <w:bookmarkEnd w:id="38"/>
    </w:p>
    <w:p w14:paraId="688E33FF" w14:textId="77777777" w:rsidR="003477E8" w:rsidRPr="001D2183" w:rsidRDefault="003477E8" w:rsidP="003477E8">
      <w:pPr>
        <w:spacing w:line="276" w:lineRule="auto"/>
        <w:ind w:left="720"/>
        <w:jc w:val="both"/>
        <w:rPr>
          <w:i/>
          <w:color w:val="0000FF"/>
        </w:rPr>
      </w:pPr>
      <w:r w:rsidRPr="001D2183">
        <w:rPr>
          <w:i/>
          <w:color w:val="0000FF"/>
        </w:rPr>
        <w:t>La siguiente tabla define los elementos de software requeridos en el ambiente de pruebas.</w:t>
      </w:r>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3B88443F" w14:textId="77777777" w:rsidTr="0009623A">
        <w:trPr>
          <w:cantSplit/>
        </w:trPr>
        <w:tc>
          <w:tcPr>
            <w:tcW w:w="3261" w:type="dxa"/>
            <w:shd w:val="clear" w:color="auto" w:fill="D9D9D9"/>
          </w:tcPr>
          <w:p w14:paraId="326D9E98"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326A08B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28DCD947"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0804BFA" w14:textId="77777777" w:rsidTr="00025B2A">
        <w:trPr>
          <w:cantSplit/>
        </w:trPr>
        <w:tc>
          <w:tcPr>
            <w:tcW w:w="3261" w:type="dxa"/>
            <w:shd w:val="clear" w:color="auto" w:fill="auto"/>
          </w:tcPr>
          <w:p w14:paraId="75AEFB5A"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w:t>
            </w:r>
          </w:p>
        </w:tc>
        <w:tc>
          <w:tcPr>
            <w:tcW w:w="1275" w:type="dxa"/>
            <w:tcBorders>
              <w:right w:val="single" w:sz="4" w:space="0" w:color="auto"/>
            </w:tcBorders>
            <w:shd w:val="clear" w:color="auto" w:fill="FFFFFF"/>
          </w:tcPr>
          <w:p w14:paraId="54ED9D1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2.0</w:t>
            </w:r>
          </w:p>
        </w:tc>
        <w:tc>
          <w:tcPr>
            <w:tcW w:w="4786" w:type="dxa"/>
            <w:tcBorders>
              <w:left w:val="single" w:sz="4" w:space="0" w:color="auto"/>
            </w:tcBorders>
            <w:shd w:val="clear" w:color="auto" w:fill="FFFFFF"/>
          </w:tcPr>
          <w:p w14:paraId="3AAF41E9"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Servidor http</w:t>
            </w:r>
          </w:p>
        </w:tc>
      </w:tr>
      <w:tr w:rsidR="003477E8" w:rsidRPr="0009623A" w14:paraId="2DD1C013" w14:textId="77777777" w:rsidTr="00025B2A">
        <w:trPr>
          <w:cantSplit/>
        </w:trPr>
        <w:tc>
          <w:tcPr>
            <w:tcW w:w="3261" w:type="dxa"/>
            <w:shd w:val="clear" w:color="auto" w:fill="auto"/>
          </w:tcPr>
          <w:p w14:paraId="04EFA8D7" w14:textId="77777777" w:rsidR="003477E8" w:rsidRPr="0009623A" w:rsidRDefault="003477E8" w:rsidP="00025B2A">
            <w:pPr>
              <w:pStyle w:val="Textoindependiente"/>
              <w:spacing w:line="276" w:lineRule="auto"/>
              <w:rPr>
                <w:rFonts w:ascii="Calibri Light" w:hAnsi="Calibri Light" w:cs="Calibri Light"/>
                <w:i/>
                <w:color w:val="0000FF"/>
                <w:lang w:val="es-EC"/>
              </w:rPr>
            </w:pPr>
            <w:proofErr w:type="spellStart"/>
            <w:r w:rsidRPr="0009623A">
              <w:rPr>
                <w:rFonts w:ascii="Calibri Light" w:hAnsi="Calibri Light" w:cs="Calibri Light"/>
                <w:i/>
                <w:color w:val="0000FF"/>
                <w:lang w:val="es-EC"/>
              </w:rPr>
              <w:t>Centos</w:t>
            </w:r>
            <w:proofErr w:type="spellEnd"/>
            <w:r w:rsidRPr="0009623A">
              <w:rPr>
                <w:rFonts w:ascii="Calibri Light" w:hAnsi="Calibri Light" w:cs="Calibri Light"/>
                <w:i/>
                <w:color w:val="0000FF"/>
                <w:lang w:val="es-EC"/>
              </w:rPr>
              <w:t>, Windows Server</w:t>
            </w:r>
          </w:p>
        </w:tc>
        <w:tc>
          <w:tcPr>
            <w:tcW w:w="1275" w:type="dxa"/>
            <w:tcBorders>
              <w:right w:val="single" w:sz="4" w:space="0" w:color="auto"/>
            </w:tcBorders>
            <w:shd w:val="clear" w:color="auto" w:fill="FFFFFF"/>
          </w:tcPr>
          <w:p w14:paraId="792CECAF" w14:textId="77777777" w:rsidR="003477E8" w:rsidRPr="0009623A" w:rsidRDefault="003477E8" w:rsidP="00025B2A">
            <w:pPr>
              <w:spacing w:line="276" w:lineRule="auto"/>
              <w:ind w:firstLine="34"/>
              <w:jc w:val="both"/>
              <w:rPr>
                <w:rFonts w:ascii="Calibri Light" w:hAnsi="Calibri Light" w:cs="Calibri Light"/>
                <w:i/>
                <w:color w:val="0000FF"/>
              </w:rPr>
            </w:pPr>
          </w:p>
        </w:tc>
        <w:tc>
          <w:tcPr>
            <w:tcW w:w="4786" w:type="dxa"/>
            <w:tcBorders>
              <w:left w:val="single" w:sz="4" w:space="0" w:color="auto"/>
            </w:tcBorders>
            <w:shd w:val="clear" w:color="auto" w:fill="FFFFFF"/>
          </w:tcPr>
          <w:p w14:paraId="4B80F8B3" w14:textId="77777777" w:rsidR="003477E8" w:rsidRPr="0009623A" w:rsidRDefault="003477E8" w:rsidP="00025B2A">
            <w:pPr>
              <w:spacing w:line="276" w:lineRule="auto"/>
              <w:ind w:firstLine="34"/>
              <w:jc w:val="both"/>
              <w:rPr>
                <w:rFonts w:ascii="Calibri Light" w:hAnsi="Calibri Light" w:cs="Calibri Light"/>
                <w:i/>
                <w:color w:val="0000FF"/>
              </w:rPr>
            </w:pPr>
            <w:r w:rsidRPr="0009623A">
              <w:rPr>
                <w:rFonts w:ascii="Calibri Light" w:hAnsi="Calibri Light" w:cs="Calibri Light"/>
                <w:i/>
                <w:color w:val="0000FF"/>
              </w:rPr>
              <w:t>Sistema Operativo</w:t>
            </w:r>
          </w:p>
        </w:tc>
      </w:tr>
      <w:tr w:rsidR="003477E8" w:rsidRPr="0009623A" w14:paraId="21558254" w14:textId="77777777" w:rsidTr="00025B2A">
        <w:trPr>
          <w:cantSplit/>
        </w:trPr>
        <w:tc>
          <w:tcPr>
            <w:tcW w:w="3261" w:type="dxa"/>
            <w:shd w:val="clear" w:color="auto" w:fill="auto"/>
          </w:tcPr>
          <w:p w14:paraId="62C25298"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Oracle</w:t>
            </w:r>
          </w:p>
        </w:tc>
        <w:tc>
          <w:tcPr>
            <w:tcW w:w="1275" w:type="dxa"/>
            <w:tcBorders>
              <w:right w:val="single" w:sz="4" w:space="0" w:color="auto"/>
            </w:tcBorders>
            <w:shd w:val="clear" w:color="auto" w:fill="FFFFFF"/>
          </w:tcPr>
          <w:p w14:paraId="53E78C2D"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lang w:val="es-EC"/>
              </w:rPr>
            </w:pPr>
            <w:r w:rsidRPr="0009623A">
              <w:rPr>
                <w:rFonts w:ascii="Calibri Light" w:hAnsi="Calibri Light" w:cs="Calibri Light"/>
                <w:iCs w:val="0"/>
                <w:sz w:val="24"/>
                <w:szCs w:val="24"/>
                <w:lang w:val="es-EC"/>
              </w:rPr>
              <w:t>5.0</w:t>
            </w:r>
          </w:p>
        </w:tc>
        <w:tc>
          <w:tcPr>
            <w:tcW w:w="4786" w:type="dxa"/>
            <w:tcBorders>
              <w:left w:val="single" w:sz="4" w:space="0" w:color="auto"/>
            </w:tcBorders>
            <w:shd w:val="clear" w:color="auto" w:fill="FFFFFF"/>
          </w:tcPr>
          <w:p w14:paraId="74F976F5" w14:textId="77777777" w:rsidR="003477E8" w:rsidRPr="0009623A" w:rsidRDefault="003477E8" w:rsidP="00025B2A">
            <w:pPr>
              <w:pStyle w:val="infoblue0"/>
              <w:spacing w:after="0" w:line="276" w:lineRule="auto"/>
              <w:ind w:left="0"/>
              <w:jc w:val="both"/>
              <w:rPr>
                <w:rFonts w:ascii="Calibri Light" w:hAnsi="Calibri Light" w:cs="Calibri Light"/>
                <w:iCs w:val="0"/>
                <w:sz w:val="24"/>
                <w:szCs w:val="24"/>
              </w:rPr>
            </w:pPr>
            <w:r w:rsidRPr="0009623A">
              <w:rPr>
                <w:rFonts w:ascii="Calibri Light" w:hAnsi="Calibri Light" w:cs="Calibri Light"/>
                <w:iCs w:val="0"/>
                <w:sz w:val="24"/>
                <w:szCs w:val="24"/>
              </w:rPr>
              <w:t>SMBD</w:t>
            </w:r>
          </w:p>
        </w:tc>
      </w:tr>
      <w:tr w:rsidR="003477E8" w:rsidRPr="0009623A" w14:paraId="7C53C141" w14:textId="77777777" w:rsidTr="00025B2A">
        <w:trPr>
          <w:cantSplit/>
        </w:trPr>
        <w:tc>
          <w:tcPr>
            <w:tcW w:w="3261" w:type="dxa"/>
            <w:shd w:val="clear" w:color="auto" w:fill="auto"/>
          </w:tcPr>
          <w:p w14:paraId="68758497"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Apache Tomcat</w:t>
            </w:r>
          </w:p>
        </w:tc>
        <w:tc>
          <w:tcPr>
            <w:tcW w:w="1275" w:type="dxa"/>
            <w:tcBorders>
              <w:right w:val="single" w:sz="4" w:space="0" w:color="auto"/>
            </w:tcBorders>
            <w:shd w:val="clear" w:color="auto" w:fill="FFFFFF"/>
          </w:tcPr>
          <w:p w14:paraId="7F6C77E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7F41046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 xml:space="preserve">Contenedor de </w:t>
            </w:r>
            <w:proofErr w:type="spellStart"/>
            <w:r w:rsidRPr="0009623A">
              <w:rPr>
                <w:rFonts w:ascii="Calibri Light" w:hAnsi="Calibri Light" w:cs="Calibri Light"/>
                <w:i/>
                <w:color w:val="0000FF"/>
              </w:rPr>
              <w:t>Servlets</w:t>
            </w:r>
            <w:proofErr w:type="spellEnd"/>
            <w:r w:rsidRPr="0009623A">
              <w:rPr>
                <w:rFonts w:ascii="Calibri Light" w:hAnsi="Calibri Light" w:cs="Calibri Light"/>
                <w:i/>
                <w:color w:val="0000FF"/>
              </w:rPr>
              <w:t xml:space="preserve"> / </w:t>
            </w:r>
            <w:proofErr w:type="spellStart"/>
            <w:r w:rsidRPr="0009623A">
              <w:rPr>
                <w:rFonts w:ascii="Calibri Light" w:hAnsi="Calibri Light" w:cs="Calibri Light"/>
                <w:i/>
                <w:color w:val="0000FF"/>
              </w:rPr>
              <w:t>JSPs</w:t>
            </w:r>
            <w:proofErr w:type="spellEnd"/>
          </w:p>
        </w:tc>
      </w:tr>
      <w:tr w:rsidR="003477E8" w:rsidRPr="0009623A" w14:paraId="2D005C17" w14:textId="77777777" w:rsidTr="00025B2A">
        <w:trPr>
          <w:cantSplit/>
        </w:trPr>
        <w:tc>
          <w:tcPr>
            <w:tcW w:w="3261" w:type="dxa"/>
            <w:shd w:val="clear" w:color="auto" w:fill="auto"/>
          </w:tcPr>
          <w:p w14:paraId="3429DDF7"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PHP</w:t>
            </w:r>
          </w:p>
        </w:tc>
        <w:tc>
          <w:tcPr>
            <w:tcW w:w="1275" w:type="dxa"/>
            <w:tcBorders>
              <w:right w:val="single" w:sz="4" w:space="0" w:color="auto"/>
            </w:tcBorders>
            <w:shd w:val="clear" w:color="auto" w:fill="FFFFFF"/>
          </w:tcPr>
          <w:p w14:paraId="4535103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5.2</w:t>
            </w:r>
          </w:p>
        </w:tc>
        <w:tc>
          <w:tcPr>
            <w:tcW w:w="4786" w:type="dxa"/>
            <w:tcBorders>
              <w:left w:val="single" w:sz="4" w:space="0" w:color="auto"/>
            </w:tcBorders>
            <w:shd w:val="clear" w:color="auto" w:fill="FFFFFF"/>
          </w:tcPr>
          <w:p w14:paraId="1FBCE74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Lenguaje dinámico para páginas web</w:t>
            </w:r>
          </w:p>
        </w:tc>
      </w:tr>
      <w:tr w:rsidR="003477E8" w:rsidRPr="0009623A" w14:paraId="390CD57B" w14:textId="77777777" w:rsidTr="00025B2A">
        <w:trPr>
          <w:cantSplit/>
          <w:trHeight w:val="196"/>
        </w:trPr>
        <w:tc>
          <w:tcPr>
            <w:tcW w:w="3261" w:type="dxa"/>
            <w:shd w:val="clear" w:color="auto" w:fill="auto"/>
          </w:tcPr>
          <w:p w14:paraId="01D9B008" w14:textId="77777777" w:rsidR="003477E8" w:rsidRPr="0009623A" w:rsidRDefault="003477E8" w:rsidP="00025B2A">
            <w:pPr>
              <w:pStyle w:val="Textoindependiente"/>
              <w:spacing w:line="276" w:lineRule="auto"/>
              <w:rPr>
                <w:rFonts w:ascii="Calibri Light" w:hAnsi="Calibri Light" w:cs="Calibri Light"/>
                <w:i/>
                <w:color w:val="0000FF"/>
                <w:lang w:val="es-EC"/>
              </w:rPr>
            </w:pPr>
            <w:r w:rsidRPr="0009623A">
              <w:rPr>
                <w:rFonts w:ascii="Calibri Light" w:hAnsi="Calibri Light" w:cs="Calibri Light"/>
                <w:i/>
                <w:color w:val="0000FF"/>
                <w:lang w:val="es-EC"/>
              </w:rPr>
              <w:t>Otras.</w:t>
            </w:r>
          </w:p>
        </w:tc>
        <w:tc>
          <w:tcPr>
            <w:tcW w:w="1275" w:type="dxa"/>
            <w:tcBorders>
              <w:right w:val="single" w:sz="4" w:space="0" w:color="auto"/>
            </w:tcBorders>
            <w:shd w:val="clear" w:color="auto" w:fill="FFFFFF"/>
          </w:tcPr>
          <w:p w14:paraId="1742D5EF" w14:textId="77777777" w:rsidR="003477E8" w:rsidRPr="0009623A" w:rsidRDefault="003477E8" w:rsidP="00025B2A">
            <w:pPr>
              <w:pStyle w:val="InfoBlue"/>
              <w:spacing w:line="276" w:lineRule="auto"/>
              <w:rPr>
                <w:rFonts w:ascii="Calibri Light" w:hAnsi="Calibri Light" w:cs="Calibri Light"/>
                <w:color w:val="0000FF"/>
                <w:sz w:val="24"/>
                <w:szCs w:val="24"/>
              </w:rPr>
            </w:pPr>
          </w:p>
        </w:tc>
        <w:tc>
          <w:tcPr>
            <w:tcW w:w="4786" w:type="dxa"/>
            <w:tcBorders>
              <w:left w:val="single" w:sz="4" w:space="0" w:color="auto"/>
            </w:tcBorders>
            <w:shd w:val="clear" w:color="auto" w:fill="FFFFFF"/>
          </w:tcPr>
          <w:p w14:paraId="7A16000C" w14:textId="77777777" w:rsidR="003477E8" w:rsidRPr="0009623A" w:rsidRDefault="003477E8" w:rsidP="00025B2A">
            <w:pPr>
              <w:pStyle w:val="InfoBlue"/>
              <w:spacing w:line="276" w:lineRule="auto"/>
              <w:rPr>
                <w:rFonts w:ascii="Calibri Light" w:hAnsi="Calibri Light" w:cs="Calibri Light"/>
                <w:color w:val="0000FF"/>
                <w:sz w:val="24"/>
                <w:szCs w:val="24"/>
              </w:rPr>
            </w:pPr>
          </w:p>
        </w:tc>
      </w:tr>
    </w:tbl>
    <w:p w14:paraId="3C6692BF" w14:textId="77777777" w:rsidR="003477E8" w:rsidRPr="00BF7A4D" w:rsidRDefault="003477E8" w:rsidP="003477E8">
      <w:pPr>
        <w:spacing w:after="240" w:line="276" w:lineRule="auto"/>
        <w:jc w:val="both"/>
        <w:rPr>
          <w:rFonts w:ascii="Arial" w:hAnsi="Arial" w:cs="Arial"/>
          <w:sz w:val="22"/>
          <w:szCs w:val="22"/>
        </w:rPr>
      </w:pPr>
    </w:p>
    <w:p w14:paraId="461872AB" w14:textId="77777777" w:rsidR="003477E8" w:rsidRPr="00025B2A" w:rsidRDefault="003477E8" w:rsidP="00025B2A">
      <w:pPr>
        <w:pStyle w:val="Ttulo2"/>
        <w:numPr>
          <w:ilvl w:val="1"/>
          <w:numId w:val="2"/>
        </w:numPr>
        <w:ind w:left="1418"/>
        <w:rPr>
          <w:rFonts w:ascii="Calibri" w:hAnsi="Calibri" w:cs="Book Antiqua"/>
          <w:i w:val="0"/>
          <w:sz w:val="24"/>
        </w:rPr>
      </w:pPr>
      <w:bookmarkStart w:id="39" w:name="_Toc461691038"/>
      <w:bookmarkStart w:id="40" w:name="_Toc75630718"/>
      <w:r w:rsidRPr="00025B2A">
        <w:rPr>
          <w:rFonts w:ascii="Calibri" w:hAnsi="Calibri" w:cs="Book Antiqua"/>
          <w:i w:val="0"/>
          <w:sz w:val="24"/>
        </w:rPr>
        <w:t>Herramientas de apoyo para la ejecución de pruebas</w:t>
      </w:r>
      <w:bookmarkEnd w:id="39"/>
      <w:bookmarkEnd w:id="40"/>
    </w:p>
    <w:p w14:paraId="32F3D653" w14:textId="77777777" w:rsidR="003477E8" w:rsidRPr="001D2183" w:rsidRDefault="003477E8" w:rsidP="003477E8">
      <w:pPr>
        <w:spacing w:line="276" w:lineRule="auto"/>
        <w:ind w:left="720"/>
        <w:jc w:val="both"/>
        <w:rPr>
          <w:i/>
          <w:color w:val="0000FF"/>
        </w:rPr>
      </w:pPr>
      <w:r w:rsidRPr="001D2183">
        <w:rPr>
          <w:i/>
          <w:color w:val="0000FF"/>
        </w:rPr>
        <w:t>La siguiente tabla define las herramientas utilizadas para soportar el proceso de pruebas de este plan.</w:t>
      </w:r>
    </w:p>
    <w:p w14:paraId="4F71FD9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30F16DA" w14:textId="77777777" w:rsidTr="0009623A">
        <w:trPr>
          <w:cantSplit/>
        </w:trPr>
        <w:tc>
          <w:tcPr>
            <w:tcW w:w="3261" w:type="dxa"/>
            <w:shd w:val="clear" w:color="auto" w:fill="D9D9D9"/>
          </w:tcPr>
          <w:p w14:paraId="6319DEE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7289DA80"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2D904761"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70FE2CA2" w14:textId="77777777" w:rsidTr="00025B2A">
        <w:trPr>
          <w:cantSplit/>
        </w:trPr>
        <w:tc>
          <w:tcPr>
            <w:tcW w:w="3261" w:type="dxa"/>
            <w:shd w:val="clear" w:color="auto" w:fill="auto"/>
          </w:tcPr>
          <w:p w14:paraId="44EC6F07"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Test</w:t>
            </w:r>
          </w:p>
        </w:tc>
        <w:tc>
          <w:tcPr>
            <w:tcW w:w="1275" w:type="dxa"/>
            <w:tcBorders>
              <w:right w:val="single" w:sz="4" w:space="0" w:color="auto"/>
            </w:tcBorders>
            <w:shd w:val="clear" w:color="auto" w:fill="FFFFFF"/>
          </w:tcPr>
          <w:p w14:paraId="3D6C4479"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7D8BA32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funcionales y de interfaz de usuario.</w:t>
            </w:r>
          </w:p>
        </w:tc>
      </w:tr>
      <w:tr w:rsidR="003477E8" w:rsidRPr="0009623A" w14:paraId="1B8013C6" w14:textId="77777777" w:rsidTr="00025B2A">
        <w:trPr>
          <w:cantSplit/>
        </w:trPr>
        <w:tc>
          <w:tcPr>
            <w:tcW w:w="3261" w:type="dxa"/>
            <w:shd w:val="clear" w:color="auto" w:fill="auto"/>
          </w:tcPr>
          <w:p w14:paraId="62034899"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w:t>
            </w:r>
            <w:proofErr w:type="spellStart"/>
            <w:r w:rsidRPr="0009623A">
              <w:rPr>
                <w:rFonts w:ascii="Calibri Light" w:hAnsi="Calibri Light" w:cs="Calibri Light"/>
                <w:i/>
                <w:color w:val="0000FF"/>
              </w:rPr>
              <w:t>Performer</w:t>
            </w:r>
            <w:proofErr w:type="spellEnd"/>
          </w:p>
        </w:tc>
        <w:tc>
          <w:tcPr>
            <w:tcW w:w="1275" w:type="dxa"/>
            <w:tcBorders>
              <w:right w:val="single" w:sz="4" w:space="0" w:color="auto"/>
            </w:tcBorders>
            <w:shd w:val="clear" w:color="auto" w:fill="FFFFFF"/>
          </w:tcPr>
          <w:p w14:paraId="3304F844"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60B504A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rendimiento.</w:t>
            </w:r>
          </w:p>
        </w:tc>
      </w:tr>
      <w:tr w:rsidR="003477E8" w:rsidRPr="0009623A" w14:paraId="5882BC04" w14:textId="77777777" w:rsidTr="00025B2A">
        <w:trPr>
          <w:cantSplit/>
        </w:trPr>
        <w:tc>
          <w:tcPr>
            <w:tcW w:w="3261" w:type="dxa"/>
            <w:shd w:val="clear" w:color="auto" w:fill="auto"/>
          </w:tcPr>
          <w:p w14:paraId="1B8340A3" w14:textId="77777777" w:rsidR="003477E8" w:rsidRPr="0009623A" w:rsidRDefault="003477E8" w:rsidP="00025B2A">
            <w:pPr>
              <w:spacing w:line="276" w:lineRule="auto"/>
              <w:ind w:left="37"/>
              <w:jc w:val="both"/>
              <w:rPr>
                <w:rFonts w:ascii="Calibri Light" w:hAnsi="Calibri Light" w:cs="Calibri Light"/>
                <w:i/>
                <w:color w:val="0000FF"/>
              </w:rPr>
            </w:pPr>
            <w:proofErr w:type="spellStart"/>
            <w:r w:rsidRPr="0009623A">
              <w:rPr>
                <w:rFonts w:ascii="Calibri Light" w:hAnsi="Calibri Light" w:cs="Calibri Light"/>
                <w:i/>
                <w:color w:val="0000FF"/>
              </w:rPr>
              <w:t>Silk</w:t>
            </w:r>
            <w:proofErr w:type="spellEnd"/>
            <w:r w:rsidRPr="0009623A">
              <w:rPr>
                <w:rFonts w:ascii="Calibri Light" w:hAnsi="Calibri Light" w:cs="Calibri Light"/>
                <w:i/>
                <w:color w:val="0000FF"/>
              </w:rPr>
              <w:t xml:space="preserve"> Central</w:t>
            </w:r>
          </w:p>
        </w:tc>
        <w:tc>
          <w:tcPr>
            <w:tcW w:w="1275" w:type="dxa"/>
            <w:tcBorders>
              <w:right w:val="single" w:sz="4" w:space="0" w:color="auto"/>
            </w:tcBorders>
            <w:shd w:val="clear" w:color="auto" w:fill="FFFFFF"/>
          </w:tcPr>
          <w:p w14:paraId="15537F6A" w14:textId="77777777" w:rsidR="003477E8" w:rsidRPr="0009623A" w:rsidRDefault="003477E8" w:rsidP="00025B2A">
            <w:pPr>
              <w:spacing w:line="276" w:lineRule="auto"/>
              <w:ind w:left="28"/>
              <w:jc w:val="both"/>
              <w:rPr>
                <w:rFonts w:ascii="Calibri Light" w:hAnsi="Calibri Light" w:cs="Calibri Light"/>
                <w:i/>
                <w:color w:val="0000FF"/>
              </w:rPr>
            </w:pPr>
            <w:r w:rsidRPr="0009623A">
              <w:rPr>
                <w:rFonts w:ascii="Calibri Light" w:hAnsi="Calibri Light" w:cs="Calibri Light"/>
                <w:i/>
                <w:color w:val="0000FF"/>
              </w:rPr>
              <w:t>x.0</w:t>
            </w:r>
          </w:p>
        </w:tc>
        <w:tc>
          <w:tcPr>
            <w:tcW w:w="5387" w:type="dxa"/>
            <w:tcBorders>
              <w:left w:val="single" w:sz="4" w:space="0" w:color="auto"/>
            </w:tcBorders>
            <w:shd w:val="clear" w:color="auto" w:fill="FFFFFF"/>
          </w:tcPr>
          <w:p w14:paraId="3F4BC2F3"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Herramienta de automatización de pruebas de carga.</w:t>
            </w:r>
          </w:p>
        </w:tc>
      </w:tr>
      <w:tr w:rsidR="003477E8" w:rsidRPr="0009623A" w14:paraId="3D38AD79" w14:textId="77777777" w:rsidTr="00025B2A">
        <w:trPr>
          <w:cantSplit/>
        </w:trPr>
        <w:tc>
          <w:tcPr>
            <w:tcW w:w="3261" w:type="dxa"/>
            <w:shd w:val="clear" w:color="auto" w:fill="auto"/>
          </w:tcPr>
          <w:p w14:paraId="2A73DA31"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 xml:space="preserve">Excel </w:t>
            </w:r>
          </w:p>
          <w:p w14:paraId="3986637E"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73A39C81"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66B808D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 Pruebas.</w:t>
            </w:r>
          </w:p>
        </w:tc>
      </w:tr>
      <w:tr w:rsidR="003477E8" w:rsidRPr="0009623A" w14:paraId="175245F4" w14:textId="77777777" w:rsidTr="00025B2A">
        <w:trPr>
          <w:cantSplit/>
        </w:trPr>
        <w:tc>
          <w:tcPr>
            <w:tcW w:w="3261" w:type="dxa"/>
            <w:shd w:val="clear" w:color="auto" w:fill="auto"/>
          </w:tcPr>
          <w:p w14:paraId="4263D4B9"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Project</w:t>
            </w:r>
          </w:p>
          <w:p w14:paraId="0AE487EA" w14:textId="77777777" w:rsidR="003477E8" w:rsidRPr="0009623A" w:rsidRDefault="003477E8" w:rsidP="00025B2A">
            <w:pPr>
              <w:spacing w:line="276" w:lineRule="auto"/>
              <w:ind w:left="37"/>
              <w:jc w:val="both"/>
              <w:rPr>
                <w:rFonts w:ascii="Calibri Light" w:hAnsi="Calibri Light" w:cs="Calibri Light"/>
                <w:i/>
                <w:color w:val="0000FF"/>
              </w:rPr>
            </w:pPr>
          </w:p>
        </w:tc>
        <w:tc>
          <w:tcPr>
            <w:tcW w:w="1275" w:type="dxa"/>
            <w:tcBorders>
              <w:right w:val="single" w:sz="4" w:space="0" w:color="auto"/>
            </w:tcBorders>
            <w:shd w:val="clear" w:color="auto" w:fill="FFFFFF"/>
          </w:tcPr>
          <w:p w14:paraId="7C3ED327"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11377363"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Administración del Proyecto.</w:t>
            </w:r>
          </w:p>
        </w:tc>
      </w:tr>
      <w:tr w:rsidR="003477E8" w:rsidRPr="0009623A" w14:paraId="078FAA4C" w14:textId="77777777" w:rsidTr="00025B2A">
        <w:trPr>
          <w:cantSplit/>
        </w:trPr>
        <w:tc>
          <w:tcPr>
            <w:tcW w:w="3261" w:type="dxa"/>
            <w:shd w:val="clear" w:color="auto" w:fill="auto"/>
          </w:tcPr>
          <w:p w14:paraId="4A5262D4" w14:textId="77777777" w:rsidR="003477E8" w:rsidRPr="0009623A" w:rsidRDefault="003477E8" w:rsidP="00025B2A">
            <w:pPr>
              <w:spacing w:line="276" w:lineRule="auto"/>
              <w:ind w:left="37"/>
              <w:jc w:val="both"/>
              <w:rPr>
                <w:rFonts w:ascii="Calibri Light" w:hAnsi="Calibri Light" w:cs="Calibri Light"/>
                <w:i/>
                <w:color w:val="0000FF"/>
              </w:rPr>
            </w:pPr>
            <w:r w:rsidRPr="0009623A">
              <w:rPr>
                <w:rFonts w:ascii="Calibri Light" w:hAnsi="Calibri Light" w:cs="Calibri Light"/>
                <w:i/>
                <w:color w:val="0000FF"/>
              </w:rPr>
              <w:t>Otras.</w:t>
            </w:r>
          </w:p>
        </w:tc>
        <w:tc>
          <w:tcPr>
            <w:tcW w:w="1275" w:type="dxa"/>
            <w:tcBorders>
              <w:right w:val="single" w:sz="4" w:space="0" w:color="auto"/>
            </w:tcBorders>
            <w:shd w:val="clear" w:color="auto" w:fill="FFFFFF"/>
          </w:tcPr>
          <w:p w14:paraId="55A639E7" w14:textId="77777777" w:rsidR="003477E8" w:rsidRPr="0009623A" w:rsidRDefault="003477E8" w:rsidP="00025B2A">
            <w:pPr>
              <w:spacing w:line="276" w:lineRule="auto"/>
              <w:ind w:left="28"/>
              <w:jc w:val="both"/>
              <w:rPr>
                <w:rFonts w:ascii="Calibri Light" w:hAnsi="Calibri Light" w:cs="Calibri Light"/>
                <w:i/>
                <w:color w:val="0000FF"/>
              </w:rPr>
            </w:pPr>
          </w:p>
        </w:tc>
        <w:tc>
          <w:tcPr>
            <w:tcW w:w="5387" w:type="dxa"/>
            <w:tcBorders>
              <w:left w:val="single" w:sz="4" w:space="0" w:color="auto"/>
            </w:tcBorders>
            <w:shd w:val="clear" w:color="auto" w:fill="FFFFFF"/>
          </w:tcPr>
          <w:p w14:paraId="6508396B" w14:textId="77777777" w:rsidR="003477E8" w:rsidRPr="0009623A" w:rsidRDefault="003477E8" w:rsidP="00025B2A">
            <w:pPr>
              <w:spacing w:line="276" w:lineRule="auto"/>
              <w:jc w:val="both"/>
              <w:rPr>
                <w:rFonts w:ascii="Calibri Light" w:hAnsi="Calibri Light" w:cs="Calibri Light"/>
                <w:i/>
                <w:color w:val="0000FF"/>
              </w:rPr>
            </w:pPr>
          </w:p>
        </w:tc>
      </w:tr>
    </w:tbl>
    <w:p w14:paraId="2D84D2B8" w14:textId="77777777" w:rsidR="003477E8" w:rsidRDefault="003477E8" w:rsidP="003477E8">
      <w:pPr>
        <w:pStyle w:val="Ttulo1"/>
        <w:ind w:left="432" w:hanging="432"/>
        <w:rPr>
          <w:b w:val="0"/>
        </w:rPr>
      </w:pPr>
    </w:p>
    <w:p w14:paraId="6587FF31" w14:textId="77777777" w:rsidR="008D311A" w:rsidRDefault="008D311A" w:rsidP="008D311A"/>
    <w:p w14:paraId="54E1BA2D" w14:textId="77777777" w:rsidR="008D311A" w:rsidRDefault="008D311A" w:rsidP="008D311A"/>
    <w:p w14:paraId="7AD962C6" w14:textId="77777777" w:rsidR="008D311A" w:rsidRDefault="008D311A" w:rsidP="008D311A"/>
    <w:p w14:paraId="5421BB28" w14:textId="77777777" w:rsidR="008D311A" w:rsidRDefault="008D311A" w:rsidP="008D311A"/>
    <w:p w14:paraId="7FD2077E" w14:textId="77777777" w:rsidR="008D311A" w:rsidRDefault="008D311A" w:rsidP="008D311A"/>
    <w:p w14:paraId="203AF940" w14:textId="77777777" w:rsidR="008D311A" w:rsidRDefault="008D311A" w:rsidP="008D311A"/>
    <w:p w14:paraId="62E532D7" w14:textId="77777777" w:rsidR="008D311A" w:rsidRDefault="008D311A" w:rsidP="008D311A"/>
    <w:p w14:paraId="54C47D0F" w14:textId="77777777" w:rsidR="008D311A" w:rsidRDefault="008D311A" w:rsidP="008D311A"/>
    <w:p w14:paraId="61BAC6E1" w14:textId="77777777" w:rsidR="008D311A" w:rsidRDefault="008D311A" w:rsidP="008D311A"/>
    <w:p w14:paraId="50A2C067" w14:textId="77777777" w:rsidR="008D311A" w:rsidRDefault="008D311A" w:rsidP="008D311A"/>
    <w:p w14:paraId="7720A4DB" w14:textId="77777777" w:rsidR="008D311A" w:rsidRDefault="008D311A" w:rsidP="008D311A"/>
    <w:p w14:paraId="485D2498" w14:textId="77777777" w:rsidR="008D311A" w:rsidRPr="008D311A" w:rsidRDefault="008D311A" w:rsidP="008D311A"/>
    <w:p w14:paraId="5B949DA8" w14:textId="77777777" w:rsidR="003477E8" w:rsidRPr="00025B2A" w:rsidRDefault="003477E8" w:rsidP="00025B2A">
      <w:pPr>
        <w:pStyle w:val="Ttulo1"/>
        <w:numPr>
          <w:ilvl w:val="0"/>
          <w:numId w:val="2"/>
        </w:numPr>
        <w:spacing w:before="0" w:after="0"/>
        <w:rPr>
          <w:rFonts w:ascii="Calibri" w:hAnsi="Calibri" w:cs="Book Antiqua"/>
          <w:sz w:val="28"/>
        </w:rPr>
      </w:pPr>
      <w:bookmarkStart w:id="41" w:name="_Toc461691039"/>
      <w:bookmarkStart w:id="42" w:name="_Toc75630719"/>
      <w:r w:rsidRPr="00025B2A">
        <w:rPr>
          <w:rFonts w:ascii="Calibri" w:hAnsi="Calibri" w:cs="Book Antiqua"/>
          <w:sz w:val="28"/>
        </w:rPr>
        <w:lastRenderedPageBreak/>
        <w:t>Cronograma de trabajo</w:t>
      </w:r>
      <w:bookmarkEnd w:id="41"/>
      <w:bookmarkEnd w:id="42"/>
    </w:p>
    <w:p w14:paraId="6EFEB827" w14:textId="77777777" w:rsidR="003477E8" w:rsidRDefault="003477E8" w:rsidP="00D4643B">
      <w:pPr>
        <w:spacing w:line="276" w:lineRule="auto"/>
        <w:jc w:val="both"/>
        <w:rPr>
          <w:i/>
          <w:color w:val="0000FF"/>
        </w:rPr>
      </w:pPr>
    </w:p>
    <w:p w14:paraId="0F4A6A03" w14:textId="1AA633D7" w:rsidR="00D4643B" w:rsidRPr="001D2183" w:rsidRDefault="00D4643B" w:rsidP="00D4643B">
      <w:pPr>
        <w:spacing w:line="276" w:lineRule="auto"/>
        <w:jc w:val="center"/>
        <w:rPr>
          <w:i/>
          <w:color w:val="0000FF"/>
        </w:rPr>
      </w:pPr>
      <w:r>
        <w:rPr>
          <w:noProof/>
        </w:rPr>
        <w:drawing>
          <wp:inline distT="0" distB="0" distL="0" distR="0" wp14:anchorId="751F9199" wp14:editId="5AAFD9F4">
            <wp:extent cx="6052468" cy="760476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1882"/>
                    <a:stretch/>
                  </pic:blipFill>
                  <pic:spPr bwMode="auto">
                    <a:xfrm>
                      <a:off x="0" y="0"/>
                      <a:ext cx="6079935" cy="7639272"/>
                    </a:xfrm>
                    <a:prstGeom prst="rect">
                      <a:avLst/>
                    </a:prstGeom>
                    <a:ln>
                      <a:noFill/>
                    </a:ln>
                    <a:extLst>
                      <a:ext uri="{53640926-AAD7-44D8-BBD7-CCE9431645EC}">
                        <a14:shadowObscured xmlns:a14="http://schemas.microsoft.com/office/drawing/2010/main"/>
                      </a:ext>
                    </a:extLst>
                  </pic:spPr>
                </pic:pic>
              </a:graphicData>
            </a:graphic>
          </wp:inline>
        </w:drawing>
      </w:r>
    </w:p>
    <w:p w14:paraId="3CEBABF3" w14:textId="77777777" w:rsidR="003477E8" w:rsidRPr="003477E8" w:rsidRDefault="003477E8" w:rsidP="003477E8">
      <w:pPr>
        <w:autoSpaceDE w:val="0"/>
        <w:autoSpaceDN w:val="0"/>
        <w:adjustRightInd w:val="0"/>
        <w:spacing w:line="276" w:lineRule="auto"/>
        <w:ind w:left="284"/>
        <w:jc w:val="both"/>
        <w:rPr>
          <w:rFonts w:ascii="Arial" w:eastAsia="Calibri" w:hAnsi="Arial" w:cs="Arial"/>
          <w:i/>
          <w:color w:val="0070C0"/>
          <w:sz w:val="22"/>
          <w:szCs w:val="22"/>
        </w:rPr>
      </w:pPr>
    </w:p>
    <w:p w14:paraId="383065D1" w14:textId="0385C356" w:rsidR="003477E8" w:rsidRPr="00BF7A4D" w:rsidRDefault="00D4643B" w:rsidP="003477E8">
      <w:pPr>
        <w:spacing w:line="276" w:lineRule="auto"/>
        <w:jc w:val="both"/>
        <w:rPr>
          <w:rFonts w:ascii="Arial" w:hAnsi="Arial" w:cs="Arial"/>
          <w:sz w:val="22"/>
          <w:szCs w:val="22"/>
        </w:rPr>
      </w:pPr>
      <w:r>
        <w:rPr>
          <w:rFonts w:ascii="Arial" w:hAnsi="Arial" w:cs="Arial"/>
          <w:sz w:val="22"/>
          <w:szCs w:val="22"/>
        </w:rPr>
        <w:t xml:space="preserve">Enlace: </w:t>
      </w:r>
      <w:hyperlink r:id="rId12" w:history="1">
        <w:r>
          <w:rPr>
            <w:rStyle w:val="Hipervnculo"/>
          </w:rPr>
          <w:t>empresa_teleshopping_grupoa_2023-11-07_01.55am.png</w:t>
        </w:r>
      </w:hyperlink>
    </w:p>
    <w:p w14:paraId="33BEC2EA" w14:textId="77777777" w:rsidR="003477E8" w:rsidRPr="00BF7A4D" w:rsidRDefault="003477E8" w:rsidP="003477E8">
      <w:pPr>
        <w:spacing w:line="276" w:lineRule="auto"/>
        <w:jc w:val="both"/>
        <w:rPr>
          <w:rFonts w:ascii="Arial" w:hAnsi="Arial" w:cs="Arial"/>
          <w:sz w:val="22"/>
          <w:szCs w:val="22"/>
        </w:rPr>
      </w:pPr>
    </w:p>
    <w:p w14:paraId="3848697E" w14:textId="77777777" w:rsidR="003477E8" w:rsidRPr="00BD28BE" w:rsidRDefault="003477E8" w:rsidP="00BD28BE">
      <w:pPr>
        <w:pStyle w:val="Ttulo1"/>
        <w:numPr>
          <w:ilvl w:val="0"/>
          <w:numId w:val="2"/>
        </w:numPr>
        <w:spacing w:before="0" w:after="0"/>
        <w:rPr>
          <w:rFonts w:ascii="Calibri" w:hAnsi="Calibri" w:cs="Book Antiqua"/>
          <w:sz w:val="28"/>
        </w:rPr>
      </w:pPr>
      <w:bookmarkStart w:id="43" w:name="_Toc461691040"/>
      <w:bookmarkStart w:id="44" w:name="_Toc75630720"/>
      <w:r w:rsidRPr="00BD28BE">
        <w:rPr>
          <w:rFonts w:ascii="Calibri" w:hAnsi="Calibri" w:cs="Book Antiqua"/>
          <w:sz w:val="28"/>
        </w:rPr>
        <w:lastRenderedPageBreak/>
        <w:t>Riesgos, dependencias, suposiciones y restricciones</w:t>
      </w:r>
      <w:bookmarkEnd w:id="43"/>
      <w:bookmarkEnd w:id="44"/>
    </w:p>
    <w:p w14:paraId="4D03E27C" w14:textId="77777777" w:rsidR="003477E8" w:rsidRPr="00BF7A4D" w:rsidRDefault="003477E8" w:rsidP="003477E8">
      <w:pPr>
        <w:spacing w:line="276" w:lineRule="auto"/>
        <w:jc w:val="both"/>
        <w:rPr>
          <w:rFonts w:ascii="Arial" w:hAnsi="Arial" w:cs="Arial"/>
          <w:sz w:val="22"/>
          <w:szCs w:val="22"/>
        </w:rPr>
      </w:pPr>
    </w:p>
    <w:p w14:paraId="2914957A" w14:textId="77777777" w:rsidR="003477E8" w:rsidRDefault="003477E8" w:rsidP="00BD28BE">
      <w:pPr>
        <w:spacing w:line="276" w:lineRule="auto"/>
        <w:ind w:left="426"/>
        <w:jc w:val="both"/>
        <w:rPr>
          <w:i/>
          <w:color w:val="0000FF"/>
        </w:rPr>
      </w:pPr>
      <w:r w:rsidRPr="001D2183">
        <w:rPr>
          <w:i/>
          <w:color w:val="0000FF"/>
        </w:rPr>
        <w:t>Se detallarán los factores de riesgo, dependencias, suposiciones y restricciones que contempla el plan de pruebas. Para cada subsección se ha incorporado ejemplos de guía.</w:t>
      </w:r>
    </w:p>
    <w:p w14:paraId="15B7286A" w14:textId="77777777" w:rsidR="003477E8" w:rsidRPr="00BD28BE" w:rsidRDefault="003477E8" w:rsidP="00BD28BE">
      <w:pPr>
        <w:pStyle w:val="Ttulo2"/>
        <w:numPr>
          <w:ilvl w:val="1"/>
          <w:numId w:val="2"/>
        </w:numPr>
        <w:ind w:left="1418"/>
        <w:rPr>
          <w:rFonts w:ascii="Calibri" w:hAnsi="Calibri" w:cs="Book Antiqua"/>
          <w:i w:val="0"/>
          <w:sz w:val="24"/>
        </w:rPr>
      </w:pPr>
      <w:bookmarkStart w:id="45" w:name="_Toc461691041"/>
      <w:bookmarkStart w:id="46" w:name="_Toc75630721"/>
      <w:r w:rsidRPr="00BD28BE">
        <w:rPr>
          <w:rFonts w:ascii="Calibri" w:hAnsi="Calibri" w:cs="Book Antiqua"/>
          <w:i w:val="0"/>
          <w:sz w:val="24"/>
        </w:rPr>
        <w:t>Riesgos</w:t>
      </w:r>
      <w:bookmarkEnd w:id="45"/>
      <w:bookmarkEnd w:id="46"/>
    </w:p>
    <w:p w14:paraId="2E961BBD" w14:textId="77777777" w:rsidR="003477E8" w:rsidRPr="00BD28BE" w:rsidRDefault="003477E8" w:rsidP="00BD28BE">
      <w:pPr>
        <w:spacing w:line="276" w:lineRule="auto"/>
        <w:ind w:left="709"/>
        <w:jc w:val="both"/>
        <w:rPr>
          <w:i/>
          <w:color w:val="0000FF"/>
        </w:rPr>
      </w:pPr>
      <w:r w:rsidRPr="00BD28BE">
        <w:rPr>
          <w:i/>
          <w:color w:val="0000FF"/>
        </w:rPr>
        <w:t>Describa los factores de Riesgos para el presente Plan de Pruebas, su estrategia de mitigación y contingencia.</w:t>
      </w: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2599F05D" w14:textId="77777777" w:rsidTr="0009623A">
        <w:trPr>
          <w:cantSplit/>
          <w:jc w:val="center"/>
        </w:trPr>
        <w:tc>
          <w:tcPr>
            <w:tcW w:w="1843" w:type="dxa"/>
            <w:shd w:val="clear" w:color="auto" w:fill="D9D9D9"/>
          </w:tcPr>
          <w:p w14:paraId="4FB2E219"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1C98BB04"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2A4B4B7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797951F8" w14:textId="77777777" w:rsidTr="00BD28BE">
        <w:trPr>
          <w:cantSplit/>
          <w:jc w:val="center"/>
        </w:trPr>
        <w:tc>
          <w:tcPr>
            <w:tcW w:w="1843" w:type="dxa"/>
            <w:shd w:val="clear" w:color="auto" w:fill="auto"/>
          </w:tcPr>
          <w:p w14:paraId="1DA6F01C"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Falta de tiempo</w:t>
            </w:r>
          </w:p>
        </w:tc>
        <w:tc>
          <w:tcPr>
            <w:tcW w:w="4820" w:type="dxa"/>
            <w:tcBorders>
              <w:right w:val="single" w:sz="4" w:space="0" w:color="auto"/>
            </w:tcBorders>
            <w:shd w:val="clear" w:color="auto" w:fill="FFFFFF"/>
          </w:tcPr>
          <w:p w14:paraId="28563139"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0DAB2363"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recursos</w:t>
            </w:r>
          </w:p>
        </w:tc>
      </w:tr>
      <w:tr w:rsidR="003477E8" w:rsidRPr="0009623A" w14:paraId="02E43E4D" w14:textId="77777777" w:rsidTr="00BD28BE">
        <w:trPr>
          <w:cantSplit/>
          <w:jc w:val="center"/>
        </w:trPr>
        <w:tc>
          <w:tcPr>
            <w:tcW w:w="1843" w:type="dxa"/>
            <w:shd w:val="clear" w:color="auto" w:fill="auto"/>
          </w:tcPr>
          <w:p w14:paraId="3E4AA276"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Atrasos en corrección de errores</w:t>
            </w:r>
          </w:p>
        </w:tc>
        <w:tc>
          <w:tcPr>
            <w:tcW w:w="4820" w:type="dxa"/>
            <w:tcBorders>
              <w:right w:val="single" w:sz="4" w:space="0" w:color="auto"/>
            </w:tcBorders>
            <w:shd w:val="clear" w:color="auto" w:fill="FFFFFF"/>
          </w:tcPr>
          <w:p w14:paraId="50475D03"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Dar prioridad a errores funcionales y bloqueantes que impidan la continuación de las pruebas</w:t>
            </w:r>
          </w:p>
        </w:tc>
        <w:tc>
          <w:tcPr>
            <w:tcW w:w="3260" w:type="dxa"/>
            <w:tcBorders>
              <w:left w:val="single" w:sz="4" w:space="0" w:color="auto"/>
            </w:tcBorders>
            <w:shd w:val="clear" w:color="auto" w:fill="FFFFFF"/>
          </w:tcPr>
          <w:p w14:paraId="5CC8154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Contratar más personal en desarrollo</w:t>
            </w:r>
          </w:p>
        </w:tc>
      </w:tr>
      <w:tr w:rsidR="003477E8" w:rsidRPr="0009623A" w14:paraId="0050CC82" w14:textId="77777777" w:rsidTr="00BD28BE">
        <w:trPr>
          <w:cantSplit/>
          <w:jc w:val="center"/>
        </w:trPr>
        <w:tc>
          <w:tcPr>
            <w:tcW w:w="1843" w:type="dxa"/>
            <w:shd w:val="clear" w:color="auto" w:fill="auto"/>
          </w:tcPr>
          <w:p w14:paraId="0936C1BB"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Plan de Pruebas deficiente</w:t>
            </w:r>
          </w:p>
        </w:tc>
        <w:tc>
          <w:tcPr>
            <w:tcW w:w="4820" w:type="dxa"/>
            <w:tcBorders>
              <w:right w:val="single" w:sz="4" w:space="0" w:color="auto"/>
            </w:tcBorders>
            <w:shd w:val="clear" w:color="auto" w:fill="FFFFFF"/>
          </w:tcPr>
          <w:p w14:paraId="14B2C76E"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Para el caso en que algún probador ejecute mal un plan de pruebas, se debe contar con un segundo probador que valide la correcta aplicación de las estrategias de pruebas, en puntos aleatorios.</w:t>
            </w:r>
          </w:p>
        </w:tc>
        <w:tc>
          <w:tcPr>
            <w:tcW w:w="3260" w:type="dxa"/>
            <w:tcBorders>
              <w:left w:val="single" w:sz="4" w:space="0" w:color="auto"/>
            </w:tcBorders>
            <w:shd w:val="clear" w:color="auto" w:fill="FFFFFF"/>
          </w:tcPr>
          <w:p w14:paraId="29997CA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Negociar previamente una adición de un 10% más de tiempo a la fase de pruebas inicialmente planeada</w:t>
            </w:r>
          </w:p>
        </w:tc>
      </w:tr>
      <w:tr w:rsidR="003477E8" w:rsidRPr="0009623A" w14:paraId="74662FAD" w14:textId="77777777" w:rsidTr="00BD28BE">
        <w:trPr>
          <w:cantSplit/>
          <w:jc w:val="center"/>
        </w:trPr>
        <w:tc>
          <w:tcPr>
            <w:tcW w:w="1843" w:type="dxa"/>
            <w:shd w:val="clear" w:color="auto" w:fill="auto"/>
          </w:tcPr>
          <w:p w14:paraId="36C2564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820" w:type="dxa"/>
            <w:tcBorders>
              <w:right w:val="single" w:sz="4" w:space="0" w:color="auto"/>
            </w:tcBorders>
            <w:shd w:val="clear" w:color="auto" w:fill="FFFFFF"/>
          </w:tcPr>
          <w:p w14:paraId="5874C915" w14:textId="77777777" w:rsidR="003477E8" w:rsidRPr="0009623A" w:rsidRDefault="003477E8" w:rsidP="00025B2A">
            <w:pPr>
              <w:spacing w:line="276" w:lineRule="auto"/>
              <w:jc w:val="both"/>
              <w:rPr>
                <w:rFonts w:ascii="Calibri Light" w:hAnsi="Calibri Light" w:cs="Calibri Light"/>
                <w:iCs/>
                <w:color w:val="0070C0"/>
              </w:rPr>
            </w:pPr>
          </w:p>
        </w:tc>
        <w:tc>
          <w:tcPr>
            <w:tcW w:w="3260" w:type="dxa"/>
            <w:tcBorders>
              <w:left w:val="single" w:sz="4" w:space="0" w:color="auto"/>
            </w:tcBorders>
            <w:shd w:val="clear" w:color="auto" w:fill="FFFFFF"/>
          </w:tcPr>
          <w:p w14:paraId="13530EA9" w14:textId="77777777" w:rsidR="003477E8" w:rsidRPr="0009623A" w:rsidRDefault="003477E8" w:rsidP="00025B2A">
            <w:pPr>
              <w:spacing w:line="276" w:lineRule="auto"/>
              <w:jc w:val="both"/>
              <w:rPr>
                <w:rFonts w:ascii="Calibri Light" w:hAnsi="Calibri Light" w:cs="Calibri Light"/>
                <w:i/>
                <w:color w:val="0070C0"/>
              </w:rPr>
            </w:pPr>
          </w:p>
        </w:tc>
      </w:tr>
    </w:tbl>
    <w:p w14:paraId="0F3FE83A" w14:textId="77777777" w:rsidR="003477E8" w:rsidRPr="00BD28BE" w:rsidRDefault="003477E8" w:rsidP="00BD28BE">
      <w:pPr>
        <w:pStyle w:val="Ttulo2"/>
        <w:numPr>
          <w:ilvl w:val="1"/>
          <w:numId w:val="2"/>
        </w:numPr>
        <w:ind w:left="1418"/>
        <w:rPr>
          <w:rFonts w:ascii="Calibri" w:hAnsi="Calibri" w:cs="Book Antiqua"/>
          <w:i w:val="0"/>
          <w:sz w:val="24"/>
        </w:rPr>
      </w:pPr>
      <w:bookmarkStart w:id="47" w:name="_Toc461691042"/>
      <w:bookmarkStart w:id="48" w:name="_Toc75630722"/>
      <w:r w:rsidRPr="00BD28BE">
        <w:rPr>
          <w:rFonts w:ascii="Calibri" w:hAnsi="Calibri" w:cs="Book Antiqua"/>
          <w:i w:val="0"/>
          <w:sz w:val="24"/>
        </w:rPr>
        <w:t>Dependencias</w:t>
      </w:r>
      <w:bookmarkEnd w:id="47"/>
      <w:bookmarkEnd w:id="48"/>
    </w:p>
    <w:p w14:paraId="21BCAD99" w14:textId="77777777" w:rsidR="003477E8" w:rsidRPr="001D2183" w:rsidRDefault="003477E8" w:rsidP="00BD28BE">
      <w:pPr>
        <w:spacing w:line="276" w:lineRule="auto"/>
        <w:ind w:left="709"/>
        <w:jc w:val="both"/>
        <w:rPr>
          <w:i/>
          <w:color w:val="0000FF"/>
        </w:rPr>
      </w:pPr>
      <w:r w:rsidRPr="001D2183">
        <w:rPr>
          <w:i/>
          <w:color w:val="0000FF"/>
        </w:rPr>
        <w:t>Describa los factores de Dependencia con otras áreas y su impacto.</w:t>
      </w:r>
    </w:p>
    <w:p w14:paraId="5E5C86B8"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69154829" w14:textId="77777777" w:rsidTr="0009623A">
        <w:trPr>
          <w:cantSplit/>
        </w:trPr>
        <w:tc>
          <w:tcPr>
            <w:tcW w:w="5670" w:type="dxa"/>
            <w:shd w:val="clear" w:color="auto" w:fill="D9D9D9"/>
          </w:tcPr>
          <w:p w14:paraId="1EA92D44"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cPr>
          <w:p w14:paraId="5B3A5D2C"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2484FDE4" w14:textId="77777777" w:rsidTr="00025B2A">
        <w:trPr>
          <w:cantSplit/>
        </w:trPr>
        <w:tc>
          <w:tcPr>
            <w:tcW w:w="5670" w:type="dxa"/>
            <w:shd w:val="clear" w:color="auto" w:fill="auto"/>
          </w:tcPr>
          <w:p w14:paraId="707E2B4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Interdependencia entre proyectos.</w:t>
            </w:r>
          </w:p>
        </w:tc>
        <w:tc>
          <w:tcPr>
            <w:tcW w:w="4253" w:type="dxa"/>
            <w:tcBorders>
              <w:right w:val="single" w:sz="4" w:space="0" w:color="auto"/>
            </w:tcBorders>
            <w:shd w:val="clear" w:color="auto" w:fill="FFFFFF"/>
          </w:tcPr>
          <w:p w14:paraId="33502415"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7A0A228B" w14:textId="77777777" w:rsidTr="00025B2A">
        <w:trPr>
          <w:cantSplit/>
        </w:trPr>
        <w:tc>
          <w:tcPr>
            <w:tcW w:w="5670" w:type="dxa"/>
            <w:shd w:val="clear" w:color="auto" w:fill="auto"/>
          </w:tcPr>
          <w:p w14:paraId="1D0CD98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Accesos (Permisos) a otros sistemas.</w:t>
            </w:r>
          </w:p>
        </w:tc>
        <w:tc>
          <w:tcPr>
            <w:tcW w:w="4253" w:type="dxa"/>
            <w:tcBorders>
              <w:right w:val="single" w:sz="4" w:space="0" w:color="auto"/>
            </w:tcBorders>
            <w:shd w:val="clear" w:color="auto" w:fill="FFFFFF"/>
          </w:tcPr>
          <w:p w14:paraId="11014D96"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Medio</w:t>
            </w:r>
          </w:p>
        </w:tc>
      </w:tr>
      <w:tr w:rsidR="003477E8" w:rsidRPr="0009623A" w14:paraId="22A6226E" w14:textId="77777777" w:rsidTr="00025B2A">
        <w:trPr>
          <w:cantSplit/>
        </w:trPr>
        <w:tc>
          <w:tcPr>
            <w:tcW w:w="5670" w:type="dxa"/>
            <w:shd w:val="clear" w:color="auto" w:fill="auto"/>
          </w:tcPr>
          <w:p w14:paraId="71DC316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externos.</w:t>
            </w:r>
          </w:p>
        </w:tc>
        <w:tc>
          <w:tcPr>
            <w:tcW w:w="4253" w:type="dxa"/>
            <w:tcBorders>
              <w:right w:val="single" w:sz="4" w:space="0" w:color="auto"/>
            </w:tcBorders>
            <w:shd w:val="clear" w:color="auto" w:fill="FFFFFF"/>
          </w:tcPr>
          <w:p w14:paraId="275FD61F"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Bajo</w:t>
            </w:r>
          </w:p>
        </w:tc>
      </w:tr>
      <w:tr w:rsidR="003477E8" w:rsidRPr="0009623A" w14:paraId="617734EC" w14:textId="77777777" w:rsidTr="00025B2A">
        <w:trPr>
          <w:cantSplit/>
        </w:trPr>
        <w:tc>
          <w:tcPr>
            <w:tcW w:w="5670" w:type="dxa"/>
            <w:shd w:val="clear" w:color="auto" w:fill="auto"/>
          </w:tcPr>
          <w:p w14:paraId="5A838E2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Comunicación con sistemas internos.</w:t>
            </w:r>
          </w:p>
        </w:tc>
        <w:tc>
          <w:tcPr>
            <w:tcW w:w="4253" w:type="dxa"/>
            <w:tcBorders>
              <w:right w:val="single" w:sz="4" w:space="0" w:color="auto"/>
            </w:tcBorders>
            <w:shd w:val="clear" w:color="auto" w:fill="FFFFFF"/>
          </w:tcPr>
          <w:p w14:paraId="03F17737" w14:textId="77777777" w:rsidR="003477E8" w:rsidRPr="0009623A" w:rsidRDefault="003477E8" w:rsidP="00025B2A">
            <w:pPr>
              <w:spacing w:line="276" w:lineRule="auto"/>
              <w:jc w:val="center"/>
              <w:rPr>
                <w:rFonts w:ascii="Calibri Light" w:hAnsi="Calibri Light" w:cs="Calibri Light"/>
                <w:i/>
                <w:color w:val="0000FF"/>
              </w:rPr>
            </w:pPr>
            <w:r w:rsidRPr="0009623A">
              <w:rPr>
                <w:rFonts w:ascii="Calibri Light" w:hAnsi="Calibri Light" w:cs="Calibri Light"/>
                <w:i/>
                <w:color w:val="0000FF"/>
              </w:rPr>
              <w:t>Alto</w:t>
            </w:r>
          </w:p>
        </w:tc>
      </w:tr>
      <w:tr w:rsidR="003477E8" w:rsidRPr="0009623A" w14:paraId="6D5AE8CC" w14:textId="77777777" w:rsidTr="00025B2A">
        <w:trPr>
          <w:cantSplit/>
        </w:trPr>
        <w:tc>
          <w:tcPr>
            <w:tcW w:w="5670" w:type="dxa"/>
            <w:shd w:val="clear" w:color="auto" w:fill="auto"/>
          </w:tcPr>
          <w:p w14:paraId="35362790"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253" w:type="dxa"/>
            <w:tcBorders>
              <w:right w:val="single" w:sz="4" w:space="0" w:color="auto"/>
            </w:tcBorders>
            <w:shd w:val="clear" w:color="auto" w:fill="FFFFFF"/>
          </w:tcPr>
          <w:p w14:paraId="79989361" w14:textId="77777777" w:rsidR="003477E8" w:rsidRPr="0009623A" w:rsidRDefault="003477E8" w:rsidP="00025B2A">
            <w:pPr>
              <w:spacing w:line="276" w:lineRule="auto"/>
              <w:jc w:val="both"/>
              <w:rPr>
                <w:rFonts w:ascii="Calibri Light" w:hAnsi="Calibri Light" w:cs="Calibri Light"/>
                <w:i/>
                <w:color w:val="0000FF"/>
              </w:rPr>
            </w:pPr>
          </w:p>
        </w:tc>
      </w:tr>
    </w:tbl>
    <w:p w14:paraId="53A1BDFD" w14:textId="77777777" w:rsidR="003477E8" w:rsidRDefault="003477E8" w:rsidP="003477E8">
      <w:pPr>
        <w:spacing w:line="276" w:lineRule="auto"/>
        <w:jc w:val="both"/>
        <w:rPr>
          <w:rFonts w:ascii="Arial" w:hAnsi="Arial" w:cs="Arial"/>
          <w:sz w:val="22"/>
          <w:szCs w:val="22"/>
        </w:rPr>
      </w:pPr>
    </w:p>
    <w:p w14:paraId="7F0271B1" w14:textId="77777777" w:rsidR="003477E8" w:rsidRPr="00BD28BE" w:rsidRDefault="003477E8" w:rsidP="00BD28BE">
      <w:pPr>
        <w:pStyle w:val="Ttulo2"/>
        <w:numPr>
          <w:ilvl w:val="1"/>
          <w:numId w:val="2"/>
        </w:numPr>
        <w:ind w:left="1418"/>
        <w:rPr>
          <w:rFonts w:ascii="Calibri" w:hAnsi="Calibri" w:cs="Book Antiqua"/>
          <w:i w:val="0"/>
          <w:sz w:val="24"/>
        </w:rPr>
      </w:pPr>
      <w:bookmarkStart w:id="49" w:name="_Toc461691043"/>
      <w:bookmarkStart w:id="50" w:name="_Toc75630723"/>
      <w:r w:rsidRPr="00BD28BE">
        <w:rPr>
          <w:rFonts w:ascii="Calibri" w:hAnsi="Calibri" w:cs="Book Antiqua"/>
          <w:i w:val="0"/>
          <w:sz w:val="24"/>
        </w:rPr>
        <w:t>Suposiciones</w:t>
      </w:r>
      <w:bookmarkEnd w:id="49"/>
      <w:bookmarkEnd w:id="50"/>
    </w:p>
    <w:p w14:paraId="1BD08AE4" w14:textId="77777777" w:rsidR="003477E8" w:rsidRPr="001D2183" w:rsidRDefault="003477E8" w:rsidP="00BD28BE">
      <w:pPr>
        <w:spacing w:line="276" w:lineRule="auto"/>
        <w:ind w:left="709"/>
        <w:jc w:val="both"/>
        <w:rPr>
          <w:i/>
          <w:color w:val="0000FF"/>
        </w:rPr>
      </w:pPr>
      <w:r w:rsidRPr="001D2183">
        <w:rPr>
          <w:i/>
          <w:color w:val="0000FF"/>
        </w:rPr>
        <w:t>Describa las suposiciones y su impacto.</w:t>
      </w: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7887DDCC" w14:textId="77777777" w:rsidTr="0009623A">
        <w:trPr>
          <w:cantSplit/>
        </w:trPr>
        <w:tc>
          <w:tcPr>
            <w:tcW w:w="5387" w:type="dxa"/>
            <w:shd w:val="clear" w:color="auto" w:fill="D9D9D9"/>
          </w:tcPr>
          <w:p w14:paraId="2A6CFC69" w14:textId="77777777" w:rsidR="003477E8" w:rsidRPr="0009623A" w:rsidRDefault="00BD28BE" w:rsidP="00BD28BE">
            <w:pPr>
              <w:spacing w:line="276" w:lineRule="auto"/>
              <w:jc w:val="center"/>
              <w:rPr>
                <w:rFonts w:ascii="Calibri Light" w:hAnsi="Calibri Light" w:cs="Calibri Light"/>
                <w:b/>
                <w:lang w:val="es-ES_tradnl"/>
              </w:rPr>
            </w:pPr>
            <w:proofErr w:type="gramStart"/>
            <w:r w:rsidRPr="0009623A">
              <w:rPr>
                <w:rFonts w:ascii="Calibri Light" w:hAnsi="Calibri Light" w:cs="Calibri Light"/>
                <w:b/>
                <w:lang w:val="es-ES_tradnl"/>
              </w:rPr>
              <w:t>Suposición a ser probada</w:t>
            </w:r>
            <w:proofErr w:type="gramEnd"/>
          </w:p>
        </w:tc>
        <w:tc>
          <w:tcPr>
            <w:tcW w:w="4536" w:type="dxa"/>
            <w:tcBorders>
              <w:right w:val="single" w:sz="4" w:space="0" w:color="auto"/>
            </w:tcBorders>
            <w:shd w:val="clear" w:color="auto" w:fill="D9D9D9"/>
          </w:tcPr>
          <w:p w14:paraId="321C08BC"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477E8" w:rsidRPr="0009623A" w14:paraId="5DCA25E0" w14:textId="77777777" w:rsidTr="00025B2A">
        <w:trPr>
          <w:cantSplit/>
        </w:trPr>
        <w:tc>
          <w:tcPr>
            <w:tcW w:w="5387" w:type="dxa"/>
            <w:shd w:val="clear" w:color="auto" w:fill="auto"/>
          </w:tcPr>
          <w:p w14:paraId="0F54E29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ambiente de pruebas debe contar con las especificaciones mínimas de hardware y software.</w:t>
            </w:r>
          </w:p>
        </w:tc>
        <w:tc>
          <w:tcPr>
            <w:tcW w:w="4536" w:type="dxa"/>
            <w:tcBorders>
              <w:right w:val="single" w:sz="4" w:space="0" w:color="auto"/>
            </w:tcBorders>
            <w:shd w:val="clear" w:color="auto" w:fill="FFFFFF"/>
          </w:tcPr>
          <w:p w14:paraId="46853131"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deficientes.</w:t>
            </w:r>
          </w:p>
          <w:p w14:paraId="7EBCEE1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Caídas frecuentes.</w:t>
            </w:r>
          </w:p>
          <w:p w14:paraId="310667D5"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6FA7A866" w14:textId="77777777" w:rsidTr="00025B2A">
        <w:trPr>
          <w:cantSplit/>
        </w:trPr>
        <w:tc>
          <w:tcPr>
            <w:tcW w:w="5387" w:type="dxa"/>
            <w:shd w:val="clear" w:color="auto" w:fill="auto"/>
          </w:tcPr>
          <w:p w14:paraId="2F1BF7D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lastRenderedPageBreak/>
              <w:t>Requerimientos funcionales depurados y consistentes.</w:t>
            </w:r>
          </w:p>
        </w:tc>
        <w:tc>
          <w:tcPr>
            <w:tcW w:w="4536" w:type="dxa"/>
            <w:tcBorders>
              <w:right w:val="single" w:sz="4" w:space="0" w:color="auto"/>
            </w:tcBorders>
            <w:shd w:val="clear" w:color="auto" w:fill="FFFFFF"/>
          </w:tcPr>
          <w:p w14:paraId="5F00ABEE"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Pruebas inconsistentes.</w:t>
            </w:r>
          </w:p>
          <w:p w14:paraId="37D0B0B7"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p w14:paraId="5C181B7E"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Redefinición de requerimientos.</w:t>
            </w:r>
          </w:p>
          <w:p w14:paraId="23E3A7C3"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Cambios en otros módulos del sistema.</w:t>
            </w:r>
          </w:p>
        </w:tc>
      </w:tr>
      <w:tr w:rsidR="003477E8" w:rsidRPr="0009623A" w14:paraId="3A627DCF" w14:textId="77777777" w:rsidTr="00025B2A">
        <w:trPr>
          <w:cantSplit/>
        </w:trPr>
        <w:tc>
          <w:tcPr>
            <w:tcW w:w="5387" w:type="dxa"/>
            <w:shd w:val="clear" w:color="auto" w:fill="auto"/>
          </w:tcPr>
          <w:p w14:paraId="0DF4329D"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Datos de pruebas suficientes.</w:t>
            </w:r>
          </w:p>
        </w:tc>
        <w:tc>
          <w:tcPr>
            <w:tcW w:w="4536" w:type="dxa"/>
            <w:tcBorders>
              <w:right w:val="single" w:sz="4" w:space="0" w:color="auto"/>
            </w:tcBorders>
            <w:shd w:val="clear" w:color="auto" w:fill="FFFFFF"/>
          </w:tcPr>
          <w:p w14:paraId="6C4677B1"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Inversión de tiempo en la generación de datos de prueba.</w:t>
            </w:r>
          </w:p>
          <w:p w14:paraId="666AA627"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 en el cronograma.</w:t>
            </w:r>
          </w:p>
          <w:p w14:paraId="247512E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Inconsistencia en las pruebas.</w:t>
            </w:r>
          </w:p>
        </w:tc>
      </w:tr>
      <w:tr w:rsidR="003477E8" w:rsidRPr="0009623A" w14:paraId="2E6E1F52" w14:textId="77777777" w:rsidTr="00025B2A">
        <w:trPr>
          <w:cantSplit/>
        </w:trPr>
        <w:tc>
          <w:tcPr>
            <w:tcW w:w="5387" w:type="dxa"/>
            <w:shd w:val="clear" w:color="auto" w:fill="auto"/>
          </w:tcPr>
          <w:p w14:paraId="6F8144E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4D3CBEBC" w14:textId="77777777" w:rsidR="003477E8" w:rsidRPr="0009623A" w:rsidRDefault="003477E8" w:rsidP="00025B2A">
            <w:pPr>
              <w:spacing w:line="276" w:lineRule="auto"/>
              <w:jc w:val="both"/>
              <w:rPr>
                <w:rFonts w:ascii="Calibri Light" w:hAnsi="Calibri Light" w:cs="Calibri Light"/>
                <w:i/>
                <w:color w:val="0000FF"/>
              </w:rPr>
            </w:pPr>
          </w:p>
        </w:tc>
      </w:tr>
    </w:tbl>
    <w:p w14:paraId="51B44B47" w14:textId="77777777" w:rsidR="003477E8" w:rsidRPr="00BD28BE" w:rsidRDefault="003477E8" w:rsidP="00BD28BE">
      <w:pPr>
        <w:pStyle w:val="Ttulo2"/>
        <w:numPr>
          <w:ilvl w:val="1"/>
          <w:numId w:val="2"/>
        </w:numPr>
        <w:ind w:left="1418"/>
        <w:rPr>
          <w:rFonts w:ascii="Calibri" w:hAnsi="Calibri" w:cs="Book Antiqua"/>
          <w:i w:val="0"/>
          <w:sz w:val="24"/>
        </w:rPr>
      </w:pPr>
      <w:bookmarkStart w:id="51" w:name="_Toc461691044"/>
      <w:bookmarkStart w:id="52" w:name="_Toc75630724"/>
      <w:r w:rsidRPr="00BD28BE">
        <w:rPr>
          <w:rFonts w:ascii="Calibri" w:hAnsi="Calibri" w:cs="Book Antiqua"/>
          <w:i w:val="0"/>
          <w:sz w:val="24"/>
        </w:rPr>
        <w:t>Restricciones</w:t>
      </w:r>
      <w:bookmarkEnd w:id="51"/>
      <w:bookmarkEnd w:id="52"/>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4DC5AABC" w14:textId="77777777" w:rsidTr="0009623A">
        <w:trPr>
          <w:cantSplit/>
        </w:trPr>
        <w:tc>
          <w:tcPr>
            <w:tcW w:w="5387" w:type="dxa"/>
            <w:shd w:val="clear" w:color="auto" w:fill="D9D9D9"/>
          </w:tcPr>
          <w:p w14:paraId="0CB8CF5E"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28F80432" w14:textId="77777777" w:rsidR="003477E8" w:rsidRPr="0009623A" w:rsidRDefault="00BD28BE" w:rsidP="00BD28BE">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477E8" w:rsidRPr="0009623A" w14:paraId="4D8EBAAE" w14:textId="77777777" w:rsidTr="00025B2A">
        <w:trPr>
          <w:cantSplit/>
        </w:trPr>
        <w:tc>
          <w:tcPr>
            <w:tcW w:w="5387" w:type="dxa"/>
            <w:shd w:val="clear" w:color="auto" w:fill="auto"/>
          </w:tcPr>
          <w:p w14:paraId="3333CD75"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La fecha límite para la finalización del plan de pruebas es la primera semana del mes de…</w:t>
            </w:r>
          </w:p>
        </w:tc>
        <w:tc>
          <w:tcPr>
            <w:tcW w:w="4536" w:type="dxa"/>
            <w:tcBorders>
              <w:right w:val="single" w:sz="4" w:space="0" w:color="auto"/>
            </w:tcBorders>
            <w:shd w:val="clear" w:color="auto" w:fill="FFFFFF"/>
          </w:tcPr>
          <w:p w14:paraId="655DCF3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Iniciar a tiempo el paso a producción de la solución</w:t>
            </w:r>
          </w:p>
          <w:p w14:paraId="5AE2E597"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Incumplimiento en la entrega del proyecto.</w:t>
            </w:r>
          </w:p>
        </w:tc>
      </w:tr>
      <w:tr w:rsidR="003477E8" w:rsidRPr="0009623A" w14:paraId="3F6E4EB5" w14:textId="77777777" w:rsidTr="00025B2A">
        <w:trPr>
          <w:cantSplit/>
        </w:trPr>
        <w:tc>
          <w:tcPr>
            <w:tcW w:w="5387" w:type="dxa"/>
            <w:shd w:val="clear" w:color="auto" w:fill="auto"/>
          </w:tcPr>
          <w:p w14:paraId="779C8378"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El máximo número de recursos disponibles para pruebas es de XX.</w:t>
            </w:r>
          </w:p>
        </w:tc>
        <w:tc>
          <w:tcPr>
            <w:tcW w:w="4536" w:type="dxa"/>
            <w:tcBorders>
              <w:right w:val="single" w:sz="4" w:space="0" w:color="auto"/>
            </w:tcBorders>
            <w:shd w:val="clear" w:color="auto" w:fill="FFFFFF"/>
          </w:tcPr>
          <w:p w14:paraId="4A6C7FC4" w14:textId="77777777" w:rsidR="003477E8" w:rsidRPr="0009623A" w:rsidRDefault="003477E8" w:rsidP="0009623A">
            <w:pPr>
              <w:widowControl w:val="0"/>
              <w:numPr>
                <w:ilvl w:val="0"/>
                <w:numId w:val="7"/>
              </w:numPr>
              <w:tabs>
                <w:tab w:val="clear" w:pos="1080"/>
                <w:tab w:val="num" w:pos="175"/>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Atrasos en el cronograma.</w:t>
            </w:r>
          </w:p>
        </w:tc>
      </w:tr>
      <w:tr w:rsidR="003477E8" w:rsidRPr="0009623A" w14:paraId="257EB9D8" w14:textId="77777777" w:rsidTr="00025B2A">
        <w:trPr>
          <w:cantSplit/>
        </w:trPr>
        <w:tc>
          <w:tcPr>
            <w:tcW w:w="5387" w:type="dxa"/>
            <w:shd w:val="clear" w:color="auto" w:fill="auto"/>
          </w:tcPr>
          <w:p w14:paraId="05CE3AB1"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Utilización de herramientas libres y/o licenciadas.</w:t>
            </w:r>
          </w:p>
        </w:tc>
        <w:tc>
          <w:tcPr>
            <w:tcW w:w="4536" w:type="dxa"/>
            <w:tcBorders>
              <w:right w:val="single" w:sz="4" w:space="0" w:color="auto"/>
            </w:tcBorders>
            <w:shd w:val="clear" w:color="auto" w:fill="FFFFFF"/>
          </w:tcPr>
          <w:p w14:paraId="53AE4FF9"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Incurrir en sanciones por efectos de utilización de software pirata</w:t>
            </w:r>
          </w:p>
          <w:p w14:paraId="613EDBB9" w14:textId="77777777" w:rsidR="003477E8" w:rsidRPr="0009623A" w:rsidRDefault="003477E8" w:rsidP="0009623A">
            <w:pPr>
              <w:widowControl w:val="0"/>
              <w:numPr>
                <w:ilvl w:val="0"/>
                <w:numId w:val="7"/>
              </w:numPr>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funcionalidades limitadas o nulas</w:t>
            </w:r>
          </w:p>
          <w:p w14:paraId="438020FF" w14:textId="77777777" w:rsidR="003477E8" w:rsidRPr="0009623A" w:rsidRDefault="003477E8" w:rsidP="0009623A">
            <w:pPr>
              <w:widowControl w:val="0"/>
              <w:numPr>
                <w:ilvl w:val="0"/>
                <w:numId w:val="7"/>
              </w:numPr>
              <w:tabs>
                <w:tab w:val="clear" w:pos="1080"/>
                <w:tab w:val="num" w:pos="318"/>
              </w:tabs>
              <w:suppressAutoHyphens w:val="0"/>
              <w:spacing w:line="276" w:lineRule="auto"/>
              <w:ind w:left="175" w:hanging="141"/>
              <w:jc w:val="both"/>
              <w:rPr>
                <w:rFonts w:ascii="Calibri Light" w:hAnsi="Calibri Light" w:cs="Calibri Light"/>
                <w:i/>
                <w:color w:val="0000FF"/>
              </w:rPr>
            </w:pPr>
            <w:r w:rsidRPr="0009623A">
              <w:rPr>
                <w:rFonts w:ascii="Calibri Light" w:hAnsi="Calibri Light" w:cs="Calibri Light"/>
                <w:i/>
                <w:color w:val="0000FF"/>
              </w:rPr>
              <w:t>Herramientas con fecha de caducidad</w:t>
            </w:r>
          </w:p>
        </w:tc>
      </w:tr>
      <w:tr w:rsidR="003477E8" w:rsidRPr="0009623A" w14:paraId="54572754" w14:textId="77777777" w:rsidTr="00025B2A">
        <w:trPr>
          <w:cantSplit/>
        </w:trPr>
        <w:tc>
          <w:tcPr>
            <w:tcW w:w="5387" w:type="dxa"/>
            <w:shd w:val="clear" w:color="auto" w:fill="auto"/>
          </w:tcPr>
          <w:p w14:paraId="09AC59D4" w14:textId="77777777" w:rsidR="003477E8" w:rsidRPr="0009623A" w:rsidRDefault="003477E8" w:rsidP="00025B2A">
            <w:pPr>
              <w:spacing w:line="276" w:lineRule="auto"/>
              <w:jc w:val="both"/>
              <w:rPr>
                <w:rFonts w:ascii="Calibri Light" w:hAnsi="Calibri Light" w:cs="Calibri Light"/>
                <w:i/>
                <w:color w:val="0000FF"/>
              </w:rPr>
            </w:pPr>
            <w:r w:rsidRPr="0009623A">
              <w:rPr>
                <w:rFonts w:ascii="Calibri Light" w:hAnsi="Calibri Light" w:cs="Calibri Light"/>
                <w:i/>
                <w:color w:val="0000FF"/>
              </w:rPr>
              <w:t>Otras.</w:t>
            </w:r>
          </w:p>
        </w:tc>
        <w:tc>
          <w:tcPr>
            <w:tcW w:w="4536" w:type="dxa"/>
            <w:tcBorders>
              <w:right w:val="single" w:sz="4" w:space="0" w:color="auto"/>
            </w:tcBorders>
            <w:shd w:val="clear" w:color="auto" w:fill="FFFFFF"/>
          </w:tcPr>
          <w:p w14:paraId="33FEE2FF" w14:textId="77777777" w:rsidR="003477E8" w:rsidRPr="0009623A" w:rsidRDefault="003477E8" w:rsidP="00025B2A">
            <w:pPr>
              <w:spacing w:line="276" w:lineRule="auto"/>
              <w:jc w:val="both"/>
              <w:rPr>
                <w:rFonts w:ascii="Calibri Light" w:hAnsi="Calibri Light" w:cs="Calibri Light"/>
                <w:i/>
                <w:color w:val="0000FF"/>
              </w:rPr>
            </w:pPr>
          </w:p>
        </w:tc>
      </w:tr>
    </w:tbl>
    <w:p w14:paraId="2E8CA16D" w14:textId="77777777" w:rsidR="003477E8" w:rsidRPr="00BF7A4D" w:rsidRDefault="003477E8" w:rsidP="003477E8">
      <w:pPr>
        <w:spacing w:line="276" w:lineRule="auto"/>
        <w:ind w:left="709"/>
        <w:jc w:val="both"/>
        <w:rPr>
          <w:rFonts w:ascii="Arial" w:hAnsi="Arial" w:cs="Arial"/>
          <w:sz w:val="22"/>
          <w:szCs w:val="22"/>
        </w:rPr>
      </w:pPr>
    </w:p>
    <w:p w14:paraId="64199941" w14:textId="77777777" w:rsidR="00BD28BE" w:rsidRDefault="00BD28BE" w:rsidP="003477E8">
      <w:pPr>
        <w:spacing w:line="276" w:lineRule="auto"/>
        <w:jc w:val="both"/>
        <w:rPr>
          <w:rFonts w:ascii="Arial" w:hAnsi="Arial" w:cs="Arial"/>
          <w:sz w:val="22"/>
          <w:szCs w:val="22"/>
        </w:rPr>
      </w:pPr>
    </w:p>
    <w:p w14:paraId="3DE67DC7" w14:textId="77777777" w:rsidR="008D311A" w:rsidRDefault="008D311A" w:rsidP="003477E8">
      <w:pPr>
        <w:spacing w:line="276" w:lineRule="auto"/>
        <w:jc w:val="both"/>
        <w:rPr>
          <w:rFonts w:ascii="Arial" w:hAnsi="Arial" w:cs="Arial"/>
          <w:sz w:val="22"/>
          <w:szCs w:val="22"/>
        </w:rPr>
      </w:pPr>
    </w:p>
    <w:p w14:paraId="16B22DF3" w14:textId="77777777" w:rsidR="008D311A" w:rsidRDefault="008D311A" w:rsidP="003477E8">
      <w:pPr>
        <w:spacing w:line="276" w:lineRule="auto"/>
        <w:jc w:val="both"/>
        <w:rPr>
          <w:rFonts w:ascii="Arial" w:hAnsi="Arial" w:cs="Arial"/>
          <w:sz w:val="22"/>
          <w:szCs w:val="22"/>
        </w:rPr>
      </w:pPr>
    </w:p>
    <w:p w14:paraId="66F0B909" w14:textId="77777777" w:rsidR="008D311A" w:rsidRDefault="008D311A" w:rsidP="003477E8">
      <w:pPr>
        <w:spacing w:line="276" w:lineRule="auto"/>
        <w:jc w:val="both"/>
        <w:rPr>
          <w:rFonts w:ascii="Arial" w:hAnsi="Arial" w:cs="Arial"/>
          <w:sz w:val="22"/>
          <w:szCs w:val="22"/>
        </w:rPr>
      </w:pPr>
    </w:p>
    <w:p w14:paraId="3BE94FFB" w14:textId="77777777" w:rsidR="008D311A" w:rsidRDefault="008D311A" w:rsidP="003477E8">
      <w:pPr>
        <w:spacing w:line="276" w:lineRule="auto"/>
        <w:jc w:val="both"/>
        <w:rPr>
          <w:rFonts w:ascii="Arial" w:hAnsi="Arial" w:cs="Arial"/>
          <w:sz w:val="22"/>
          <w:szCs w:val="22"/>
        </w:rPr>
      </w:pPr>
    </w:p>
    <w:p w14:paraId="51430868" w14:textId="77777777" w:rsidR="008D311A" w:rsidRDefault="008D311A" w:rsidP="003477E8">
      <w:pPr>
        <w:spacing w:line="276" w:lineRule="auto"/>
        <w:jc w:val="both"/>
        <w:rPr>
          <w:rFonts w:ascii="Arial" w:hAnsi="Arial" w:cs="Arial"/>
          <w:sz w:val="22"/>
          <w:szCs w:val="22"/>
        </w:rPr>
      </w:pPr>
    </w:p>
    <w:p w14:paraId="3DC03783" w14:textId="77777777" w:rsidR="008D311A" w:rsidRDefault="008D311A" w:rsidP="003477E8">
      <w:pPr>
        <w:spacing w:line="276" w:lineRule="auto"/>
        <w:jc w:val="both"/>
        <w:rPr>
          <w:rFonts w:ascii="Arial" w:hAnsi="Arial" w:cs="Arial"/>
          <w:sz w:val="22"/>
          <w:szCs w:val="22"/>
        </w:rPr>
      </w:pPr>
    </w:p>
    <w:p w14:paraId="2C1FBA26" w14:textId="77777777" w:rsidR="008D311A" w:rsidRDefault="008D311A" w:rsidP="003477E8">
      <w:pPr>
        <w:spacing w:line="276" w:lineRule="auto"/>
        <w:jc w:val="both"/>
        <w:rPr>
          <w:rFonts w:ascii="Arial" w:hAnsi="Arial" w:cs="Arial"/>
          <w:sz w:val="22"/>
          <w:szCs w:val="22"/>
        </w:rPr>
      </w:pPr>
    </w:p>
    <w:p w14:paraId="6354CBF8" w14:textId="77777777" w:rsidR="008D311A" w:rsidRDefault="008D311A" w:rsidP="003477E8">
      <w:pPr>
        <w:spacing w:line="276" w:lineRule="auto"/>
        <w:jc w:val="both"/>
        <w:rPr>
          <w:rFonts w:ascii="Arial" w:hAnsi="Arial" w:cs="Arial"/>
          <w:sz w:val="22"/>
          <w:szCs w:val="22"/>
        </w:rPr>
      </w:pPr>
    </w:p>
    <w:p w14:paraId="25A58549" w14:textId="77777777" w:rsidR="008D311A" w:rsidRDefault="008D311A" w:rsidP="003477E8">
      <w:pPr>
        <w:spacing w:line="276" w:lineRule="auto"/>
        <w:jc w:val="both"/>
        <w:rPr>
          <w:rFonts w:ascii="Arial" w:hAnsi="Arial" w:cs="Arial"/>
          <w:sz w:val="22"/>
          <w:szCs w:val="22"/>
        </w:rPr>
      </w:pPr>
    </w:p>
    <w:p w14:paraId="05AC2D44" w14:textId="77777777" w:rsidR="008D311A" w:rsidRDefault="008D311A" w:rsidP="003477E8">
      <w:pPr>
        <w:spacing w:line="276" w:lineRule="auto"/>
        <w:jc w:val="both"/>
        <w:rPr>
          <w:rFonts w:ascii="Arial" w:hAnsi="Arial" w:cs="Arial"/>
          <w:sz w:val="22"/>
          <w:szCs w:val="22"/>
        </w:rPr>
      </w:pPr>
    </w:p>
    <w:p w14:paraId="5321C212" w14:textId="77777777" w:rsidR="008D311A" w:rsidRDefault="008D311A" w:rsidP="003477E8">
      <w:pPr>
        <w:spacing w:line="276" w:lineRule="auto"/>
        <w:jc w:val="both"/>
        <w:rPr>
          <w:rFonts w:ascii="Arial" w:hAnsi="Arial" w:cs="Arial"/>
          <w:sz w:val="22"/>
          <w:szCs w:val="22"/>
        </w:rPr>
      </w:pPr>
    </w:p>
    <w:p w14:paraId="6221D1B5" w14:textId="77777777" w:rsidR="008D311A" w:rsidRDefault="008D311A" w:rsidP="003477E8">
      <w:pPr>
        <w:spacing w:line="276" w:lineRule="auto"/>
        <w:jc w:val="both"/>
        <w:rPr>
          <w:rFonts w:ascii="Arial" w:hAnsi="Arial" w:cs="Arial"/>
          <w:sz w:val="22"/>
          <w:szCs w:val="22"/>
        </w:rPr>
      </w:pPr>
    </w:p>
    <w:p w14:paraId="7E1347E7" w14:textId="77777777" w:rsidR="008D311A" w:rsidRDefault="008D311A" w:rsidP="003477E8">
      <w:pPr>
        <w:spacing w:line="276" w:lineRule="auto"/>
        <w:jc w:val="both"/>
        <w:rPr>
          <w:rFonts w:ascii="Arial" w:hAnsi="Arial" w:cs="Arial"/>
          <w:sz w:val="22"/>
          <w:szCs w:val="22"/>
        </w:rPr>
      </w:pPr>
    </w:p>
    <w:p w14:paraId="1A395172" w14:textId="77777777" w:rsidR="00D4643B" w:rsidRDefault="00D4643B" w:rsidP="003477E8">
      <w:pPr>
        <w:spacing w:line="276" w:lineRule="auto"/>
        <w:jc w:val="both"/>
        <w:rPr>
          <w:rFonts w:ascii="Arial" w:hAnsi="Arial" w:cs="Arial"/>
          <w:sz w:val="22"/>
          <w:szCs w:val="22"/>
        </w:rPr>
      </w:pPr>
    </w:p>
    <w:p w14:paraId="375BBF0D" w14:textId="77777777" w:rsidR="00D4643B" w:rsidRDefault="00D4643B" w:rsidP="003477E8">
      <w:pPr>
        <w:spacing w:line="276" w:lineRule="auto"/>
        <w:jc w:val="both"/>
        <w:rPr>
          <w:rFonts w:ascii="Arial" w:hAnsi="Arial" w:cs="Arial"/>
          <w:sz w:val="22"/>
          <w:szCs w:val="22"/>
        </w:rPr>
      </w:pPr>
    </w:p>
    <w:p w14:paraId="576EA69E" w14:textId="77777777" w:rsidR="00D4643B" w:rsidRDefault="00D4643B" w:rsidP="003477E8">
      <w:pPr>
        <w:spacing w:line="276" w:lineRule="auto"/>
        <w:jc w:val="both"/>
        <w:rPr>
          <w:rFonts w:ascii="Arial" w:hAnsi="Arial" w:cs="Arial"/>
          <w:sz w:val="22"/>
          <w:szCs w:val="22"/>
        </w:rPr>
      </w:pPr>
    </w:p>
    <w:p w14:paraId="180C2635" w14:textId="77777777" w:rsidR="00D4643B" w:rsidRDefault="00D4643B" w:rsidP="003477E8">
      <w:pPr>
        <w:spacing w:line="276" w:lineRule="auto"/>
        <w:jc w:val="both"/>
        <w:rPr>
          <w:rFonts w:ascii="Arial" w:hAnsi="Arial" w:cs="Arial"/>
          <w:sz w:val="22"/>
          <w:szCs w:val="22"/>
        </w:rPr>
      </w:pPr>
    </w:p>
    <w:p w14:paraId="3907DA08" w14:textId="77777777" w:rsidR="00D4643B" w:rsidRDefault="00D4643B" w:rsidP="003477E8">
      <w:pPr>
        <w:spacing w:line="276" w:lineRule="auto"/>
        <w:jc w:val="both"/>
        <w:rPr>
          <w:rFonts w:ascii="Arial" w:hAnsi="Arial" w:cs="Arial"/>
          <w:sz w:val="22"/>
          <w:szCs w:val="22"/>
        </w:rPr>
      </w:pPr>
    </w:p>
    <w:p w14:paraId="3ED46F4D" w14:textId="77777777" w:rsidR="00D4643B" w:rsidRDefault="00D4643B" w:rsidP="003477E8">
      <w:pPr>
        <w:spacing w:line="276" w:lineRule="auto"/>
        <w:jc w:val="both"/>
        <w:rPr>
          <w:rFonts w:ascii="Arial" w:hAnsi="Arial" w:cs="Arial"/>
          <w:sz w:val="22"/>
          <w:szCs w:val="22"/>
        </w:rPr>
      </w:pPr>
    </w:p>
    <w:p w14:paraId="387176A5" w14:textId="77777777" w:rsidR="008D311A" w:rsidRDefault="008D311A" w:rsidP="003477E8">
      <w:pPr>
        <w:spacing w:line="276" w:lineRule="auto"/>
        <w:jc w:val="both"/>
        <w:rPr>
          <w:rFonts w:ascii="Arial" w:hAnsi="Arial" w:cs="Arial"/>
          <w:sz w:val="22"/>
          <w:szCs w:val="22"/>
        </w:rPr>
      </w:pPr>
    </w:p>
    <w:p w14:paraId="45193777" w14:textId="77777777" w:rsidR="00EF0088" w:rsidRPr="00EF0088" w:rsidRDefault="00EF0088" w:rsidP="00EF0088">
      <w:pPr>
        <w:pStyle w:val="Ttulo1"/>
        <w:numPr>
          <w:ilvl w:val="0"/>
          <w:numId w:val="2"/>
        </w:numPr>
        <w:spacing w:before="0" w:after="0"/>
        <w:rPr>
          <w:rFonts w:ascii="Calibri" w:hAnsi="Calibri" w:cs="Book Antiqua"/>
          <w:sz w:val="28"/>
        </w:rPr>
      </w:pPr>
      <w:bookmarkStart w:id="53" w:name="_Toc242500910"/>
      <w:bookmarkStart w:id="54" w:name="_Toc242521693"/>
      <w:bookmarkStart w:id="55" w:name="_Toc242765959"/>
      <w:bookmarkStart w:id="56" w:name="_Toc249872542"/>
      <w:bookmarkStart w:id="57" w:name="_Toc257124618"/>
      <w:bookmarkStart w:id="58" w:name="_Toc461691045"/>
      <w:bookmarkStart w:id="59" w:name="_Toc75630725"/>
      <w:r w:rsidRPr="00EF0088">
        <w:rPr>
          <w:rFonts w:ascii="Calibri" w:hAnsi="Calibri" w:cs="Book Antiqua"/>
          <w:sz w:val="28"/>
        </w:rPr>
        <w:t>Aprobación</w:t>
      </w:r>
      <w:bookmarkEnd w:id="53"/>
      <w:bookmarkEnd w:id="54"/>
      <w:bookmarkEnd w:id="55"/>
      <w:bookmarkEnd w:id="56"/>
      <w:bookmarkEnd w:id="57"/>
      <w:bookmarkEnd w:id="58"/>
      <w:bookmarkEnd w:id="59"/>
    </w:p>
    <w:bookmarkEnd w:id="7"/>
    <w:p w14:paraId="7371BCCC" w14:textId="0ADD393E" w:rsidR="00EF0088" w:rsidRPr="00771255" w:rsidRDefault="00D4643B" w:rsidP="00EF0088">
      <w:pPr>
        <w:spacing w:line="276" w:lineRule="auto"/>
        <w:jc w:val="center"/>
        <w:rPr>
          <w:rFonts w:ascii="Calibri Light" w:hAnsi="Calibri Light" w:cs="Calibri Light"/>
          <w:color w:val="0D0D0D" w:themeColor="text1" w:themeTint="F2"/>
        </w:rPr>
      </w:pPr>
      <w:r>
        <w:rPr>
          <w:rFonts w:ascii="Calibri Light" w:hAnsi="Calibri Light" w:cs="Calibri Light"/>
          <w:color w:val="0D0D0D" w:themeColor="text1" w:themeTint="F2"/>
        </w:rPr>
        <w:t>7</w:t>
      </w:r>
      <w:r w:rsidR="008D311A" w:rsidRPr="00771255">
        <w:rPr>
          <w:rFonts w:ascii="Calibri Light" w:hAnsi="Calibri Light" w:cs="Calibri Light"/>
          <w:color w:val="0D0D0D" w:themeColor="text1" w:themeTint="F2"/>
        </w:rPr>
        <w:t>/11/2023</w:t>
      </w:r>
    </w:p>
    <w:p w14:paraId="6D64E5E1" w14:textId="77777777" w:rsidR="00EF0088" w:rsidRPr="0009623A" w:rsidRDefault="00EF0088" w:rsidP="00EF0088">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8D311A" w:rsidRPr="0009623A" w14:paraId="2DE72EC3" w14:textId="77777777" w:rsidTr="0098218A">
        <w:trPr>
          <w:trHeight w:val="317"/>
          <w:jc w:val="center"/>
        </w:trPr>
        <w:tc>
          <w:tcPr>
            <w:tcW w:w="4338" w:type="dxa"/>
          </w:tcPr>
          <w:p w14:paraId="6436786B" w14:textId="77777777" w:rsidR="008D311A" w:rsidRPr="0009623A" w:rsidRDefault="008D311A" w:rsidP="0098218A">
            <w:pPr>
              <w:autoSpaceDE w:val="0"/>
              <w:autoSpaceDN w:val="0"/>
              <w:adjustRightInd w:val="0"/>
              <w:jc w:val="center"/>
              <w:rPr>
                <w:rFonts w:ascii="Calibri Light" w:hAnsi="Calibri Light" w:cs="Calibri Light"/>
              </w:rPr>
            </w:pPr>
            <w:bookmarkStart w:id="60" w:name="_Hlk124021060"/>
            <w:r w:rsidRPr="3A6E2868">
              <w:rPr>
                <w:rFonts w:ascii="Calibri Light" w:hAnsi="Calibri Light" w:cs="Calibri Light"/>
              </w:rPr>
              <w:t>Elaborado por:</w:t>
            </w:r>
          </w:p>
        </w:tc>
        <w:tc>
          <w:tcPr>
            <w:tcW w:w="4382" w:type="dxa"/>
          </w:tcPr>
          <w:p w14:paraId="18B68A5F" w14:textId="77777777" w:rsidR="008D311A" w:rsidRPr="0009623A" w:rsidRDefault="008D311A" w:rsidP="0098218A">
            <w:pPr>
              <w:autoSpaceDE w:val="0"/>
              <w:autoSpaceDN w:val="0"/>
              <w:adjustRightInd w:val="0"/>
              <w:jc w:val="center"/>
              <w:rPr>
                <w:rFonts w:ascii="Calibri Light" w:hAnsi="Calibri Light" w:cs="Calibri Light"/>
              </w:rPr>
            </w:pPr>
            <w:r w:rsidRPr="3A6E2868">
              <w:rPr>
                <w:rFonts w:ascii="Calibri Light" w:hAnsi="Calibri Light" w:cs="Calibri Light"/>
              </w:rPr>
              <w:t>Revisado por:</w:t>
            </w:r>
          </w:p>
        </w:tc>
      </w:tr>
      <w:tr w:rsidR="008D311A" w:rsidRPr="0009623A" w14:paraId="74F332E4" w14:textId="77777777" w:rsidTr="0098218A">
        <w:trPr>
          <w:trHeight w:val="1259"/>
          <w:jc w:val="center"/>
        </w:trPr>
        <w:tc>
          <w:tcPr>
            <w:tcW w:w="4338" w:type="dxa"/>
          </w:tcPr>
          <w:p w14:paraId="18F9B6EC" w14:textId="77777777" w:rsidR="008D311A" w:rsidRPr="0009623A" w:rsidRDefault="008D311A" w:rsidP="0098218A">
            <w:pPr>
              <w:autoSpaceDE w:val="0"/>
              <w:autoSpaceDN w:val="0"/>
              <w:adjustRightInd w:val="0"/>
              <w:rPr>
                <w:rFonts w:ascii="Calibri Light" w:hAnsi="Calibri Light" w:cs="Calibri Light"/>
              </w:rPr>
            </w:pPr>
          </w:p>
          <w:p w14:paraId="3EEB4B89" w14:textId="04A1D441" w:rsidR="008D311A" w:rsidRPr="008D311A" w:rsidRDefault="008D311A" w:rsidP="0098218A">
            <w:pPr>
              <w:autoSpaceDE w:val="0"/>
              <w:autoSpaceDN w:val="0"/>
              <w:adjustRightInd w:val="0"/>
              <w:jc w:val="center"/>
            </w:pPr>
            <w:r w:rsidRPr="008D311A">
              <w:t>Armando Cercado</w:t>
            </w:r>
          </w:p>
          <w:p w14:paraId="63BD8B67" w14:textId="77777777" w:rsidR="008D311A" w:rsidRPr="0009623A" w:rsidRDefault="008D311A" w:rsidP="0098218A">
            <w:pPr>
              <w:autoSpaceDE w:val="0"/>
              <w:autoSpaceDN w:val="0"/>
              <w:adjustRightInd w:val="0"/>
              <w:jc w:val="center"/>
              <w:rPr>
                <w:rFonts w:ascii="Calibri Light" w:hAnsi="Calibri Light" w:cs="Calibri Light"/>
              </w:rPr>
            </w:pPr>
            <w:r>
              <w:rPr>
                <w:rFonts w:ascii="Blackadder ITC" w:hAnsi="Blackadder ITC" w:cs="Calibri Light"/>
              </w:rPr>
              <w:t>_</w:t>
            </w:r>
            <w:r>
              <w:rPr>
                <w:rFonts w:ascii="Calibri Light" w:hAnsi="Calibri Light" w:cs="Calibri Light"/>
              </w:rPr>
              <w:t>___________________________</w:t>
            </w:r>
          </w:p>
          <w:p w14:paraId="7999D6F1" w14:textId="4E58765A" w:rsidR="008D311A" w:rsidRPr="00823D03" w:rsidRDefault="008D311A" w:rsidP="0098218A">
            <w:pPr>
              <w:autoSpaceDE w:val="0"/>
              <w:autoSpaceDN w:val="0"/>
              <w:adjustRightInd w:val="0"/>
              <w:jc w:val="center"/>
              <w:rPr>
                <w:rFonts w:ascii="Calibri Light" w:hAnsi="Calibri Light" w:cs="Calibri Light"/>
              </w:rPr>
            </w:pPr>
            <w:r>
              <w:rPr>
                <w:rFonts w:ascii="Calibri Light" w:hAnsi="Calibri Light" w:cs="Calibri Light"/>
              </w:rPr>
              <w:t>Armando Cercado Reyes</w:t>
            </w:r>
          </w:p>
          <w:p w14:paraId="1DD7C44E" w14:textId="77777777" w:rsidR="008D311A" w:rsidRPr="0009623A" w:rsidRDefault="008D311A" w:rsidP="0098218A">
            <w:pPr>
              <w:autoSpaceDE w:val="0"/>
              <w:autoSpaceDN w:val="0"/>
              <w:adjustRightInd w:val="0"/>
              <w:jc w:val="center"/>
              <w:rPr>
                <w:rFonts w:ascii="Calibri Light" w:hAnsi="Calibri Light" w:cs="Calibri Light"/>
              </w:rPr>
            </w:pPr>
            <w:r>
              <w:rPr>
                <w:rFonts w:ascii="Calibri Light" w:hAnsi="Calibri Light" w:cs="Calibri Light"/>
              </w:rPr>
              <w:t>Desarrollador</w:t>
            </w:r>
          </w:p>
          <w:p w14:paraId="79929569" w14:textId="77777777" w:rsidR="008D311A" w:rsidRDefault="008D311A" w:rsidP="0098218A">
            <w:pPr>
              <w:autoSpaceDE w:val="0"/>
              <w:autoSpaceDN w:val="0"/>
              <w:adjustRightInd w:val="0"/>
              <w:rPr>
                <w:rFonts w:ascii="Calibri Light" w:hAnsi="Calibri Light" w:cs="Calibri Light"/>
              </w:rPr>
            </w:pPr>
          </w:p>
          <w:p w14:paraId="077ADC60" w14:textId="77777777" w:rsidR="008D311A" w:rsidRDefault="008D311A" w:rsidP="0098218A">
            <w:pPr>
              <w:autoSpaceDE w:val="0"/>
              <w:autoSpaceDN w:val="0"/>
              <w:adjustRightInd w:val="0"/>
              <w:jc w:val="center"/>
              <w:rPr>
                <w:rFonts w:ascii="Calibri Light" w:hAnsi="Calibri Light" w:cs="Calibri Light"/>
              </w:rPr>
            </w:pPr>
          </w:p>
          <w:p w14:paraId="243E6532" w14:textId="77777777" w:rsidR="008D311A" w:rsidRPr="0009623A" w:rsidRDefault="008D311A" w:rsidP="008D311A">
            <w:pPr>
              <w:autoSpaceDE w:val="0"/>
              <w:autoSpaceDN w:val="0"/>
              <w:adjustRightInd w:val="0"/>
              <w:jc w:val="center"/>
              <w:rPr>
                <w:rFonts w:ascii="Calibri Light" w:hAnsi="Calibri Light" w:cs="Calibri Light"/>
              </w:rPr>
            </w:pPr>
          </w:p>
        </w:tc>
        <w:tc>
          <w:tcPr>
            <w:tcW w:w="4382" w:type="dxa"/>
          </w:tcPr>
          <w:p w14:paraId="08BCE860" w14:textId="77777777" w:rsidR="008D311A" w:rsidRPr="0009623A" w:rsidRDefault="008D311A" w:rsidP="0098218A">
            <w:pPr>
              <w:autoSpaceDE w:val="0"/>
              <w:autoSpaceDN w:val="0"/>
              <w:adjustRightInd w:val="0"/>
              <w:rPr>
                <w:rFonts w:ascii="Calibri Light" w:hAnsi="Calibri Light" w:cs="Calibri Light"/>
              </w:rPr>
            </w:pPr>
          </w:p>
          <w:p w14:paraId="522B655B" w14:textId="33577464" w:rsidR="008D311A" w:rsidRPr="008D311A" w:rsidRDefault="008D311A" w:rsidP="0098218A">
            <w:pPr>
              <w:autoSpaceDE w:val="0"/>
              <w:autoSpaceDN w:val="0"/>
              <w:adjustRightInd w:val="0"/>
              <w:jc w:val="center"/>
            </w:pPr>
            <w:r w:rsidRPr="008D311A">
              <w:t xml:space="preserve">Joshue Guillen </w:t>
            </w:r>
          </w:p>
          <w:p w14:paraId="65DC3846" w14:textId="77777777" w:rsidR="008D311A" w:rsidRPr="0009623A" w:rsidRDefault="008D311A" w:rsidP="0098218A">
            <w:pPr>
              <w:autoSpaceDE w:val="0"/>
              <w:autoSpaceDN w:val="0"/>
              <w:adjustRightInd w:val="0"/>
              <w:jc w:val="center"/>
              <w:rPr>
                <w:rFonts w:ascii="Calibri Light" w:hAnsi="Calibri Light" w:cs="Calibri Light"/>
              </w:rPr>
            </w:pPr>
            <w:r>
              <w:rPr>
                <w:rFonts w:ascii="Blackadder ITC" w:hAnsi="Blackadder ITC" w:cs="Calibri Light"/>
              </w:rPr>
              <w:t>_</w:t>
            </w:r>
            <w:r>
              <w:rPr>
                <w:rFonts w:ascii="Calibri Light" w:hAnsi="Calibri Light" w:cs="Calibri Light"/>
              </w:rPr>
              <w:t>___________________________</w:t>
            </w:r>
          </w:p>
          <w:p w14:paraId="4C67C047" w14:textId="7CD8B6BF" w:rsidR="008D311A" w:rsidRDefault="008D311A" w:rsidP="0098218A">
            <w:pPr>
              <w:autoSpaceDE w:val="0"/>
              <w:autoSpaceDN w:val="0"/>
              <w:adjustRightInd w:val="0"/>
              <w:jc w:val="center"/>
              <w:rPr>
                <w:rFonts w:ascii="Calibri Light" w:hAnsi="Calibri Light" w:cs="Calibri Light"/>
              </w:rPr>
            </w:pPr>
            <w:r>
              <w:rPr>
                <w:rFonts w:ascii="Calibri Light" w:hAnsi="Calibri Light" w:cs="Calibri Light"/>
              </w:rPr>
              <w:t>Joshue Guillen Bodadilla</w:t>
            </w:r>
          </w:p>
          <w:p w14:paraId="32189AB0" w14:textId="32F9454E" w:rsidR="008D311A" w:rsidRPr="0009623A" w:rsidRDefault="008D311A" w:rsidP="008D311A">
            <w:pPr>
              <w:autoSpaceDE w:val="0"/>
              <w:autoSpaceDN w:val="0"/>
              <w:adjustRightInd w:val="0"/>
              <w:jc w:val="center"/>
              <w:rPr>
                <w:rFonts w:ascii="Calibri Light" w:hAnsi="Calibri Light" w:cs="Calibri Light"/>
              </w:rPr>
            </w:pPr>
            <w:r>
              <w:rPr>
                <w:rFonts w:ascii="Calibri Light" w:hAnsi="Calibri Light" w:cs="Calibri Light"/>
              </w:rPr>
              <w:t>Desarrollador</w:t>
            </w:r>
          </w:p>
        </w:tc>
      </w:tr>
      <w:tr w:rsidR="008D311A" w:rsidRPr="0009623A" w14:paraId="2A314DDD" w14:textId="77777777" w:rsidTr="0098218A">
        <w:trPr>
          <w:trHeight w:val="1259"/>
          <w:jc w:val="center"/>
        </w:trPr>
        <w:tc>
          <w:tcPr>
            <w:tcW w:w="4338" w:type="dxa"/>
          </w:tcPr>
          <w:p w14:paraId="30F456AE" w14:textId="77777777" w:rsidR="008D311A" w:rsidRPr="0009623A" w:rsidRDefault="008D311A" w:rsidP="0098218A">
            <w:pPr>
              <w:autoSpaceDE w:val="0"/>
              <w:autoSpaceDN w:val="0"/>
              <w:adjustRightInd w:val="0"/>
              <w:jc w:val="center"/>
              <w:rPr>
                <w:rFonts w:ascii="Calibri Light" w:hAnsi="Calibri Light" w:cs="Calibri Light"/>
              </w:rPr>
            </w:pPr>
            <w:r w:rsidRPr="3A6E2868">
              <w:rPr>
                <w:rFonts w:ascii="Calibri Light" w:hAnsi="Calibri Light" w:cs="Calibri Light"/>
              </w:rPr>
              <w:t>Aprobado por:</w:t>
            </w:r>
          </w:p>
          <w:p w14:paraId="28AE22CF" w14:textId="77777777" w:rsidR="008D311A" w:rsidRPr="0009623A" w:rsidRDefault="008D311A" w:rsidP="0098218A">
            <w:pPr>
              <w:autoSpaceDE w:val="0"/>
              <w:autoSpaceDN w:val="0"/>
              <w:adjustRightInd w:val="0"/>
              <w:jc w:val="center"/>
              <w:rPr>
                <w:rFonts w:ascii="Calibri Light" w:hAnsi="Calibri Light" w:cs="Calibri Light"/>
              </w:rPr>
            </w:pPr>
          </w:p>
          <w:p w14:paraId="3B7A319F" w14:textId="77777777" w:rsidR="008D311A" w:rsidRPr="0009623A" w:rsidRDefault="008D311A" w:rsidP="0098218A">
            <w:pPr>
              <w:autoSpaceDE w:val="0"/>
              <w:autoSpaceDN w:val="0"/>
              <w:adjustRightInd w:val="0"/>
              <w:jc w:val="center"/>
              <w:rPr>
                <w:rFonts w:ascii="Calibri Light" w:hAnsi="Calibri Light" w:cs="Calibri Light"/>
              </w:rPr>
            </w:pPr>
          </w:p>
          <w:p w14:paraId="59CE731B" w14:textId="77777777" w:rsidR="008D311A" w:rsidRDefault="008D311A" w:rsidP="0098218A">
            <w:pPr>
              <w:autoSpaceDE w:val="0"/>
              <w:autoSpaceDN w:val="0"/>
              <w:adjustRightInd w:val="0"/>
              <w:jc w:val="center"/>
              <w:rPr>
                <w:rFonts w:ascii="Calibri Light" w:hAnsi="Calibri Light" w:cs="Calibri Light"/>
              </w:rPr>
            </w:pPr>
          </w:p>
          <w:p w14:paraId="25CA383A" w14:textId="571A4EE4" w:rsidR="008D311A" w:rsidRPr="008D311A" w:rsidRDefault="008D311A" w:rsidP="008D311A">
            <w:pPr>
              <w:autoSpaceDE w:val="0"/>
              <w:autoSpaceDN w:val="0"/>
              <w:adjustRightInd w:val="0"/>
              <w:jc w:val="center"/>
            </w:pPr>
            <w:r>
              <w:t xml:space="preserve">María Castro </w:t>
            </w:r>
          </w:p>
          <w:p w14:paraId="6022C48C" w14:textId="1C05CE5B" w:rsidR="008D311A" w:rsidRPr="0009623A" w:rsidRDefault="008D311A" w:rsidP="0098218A">
            <w:pPr>
              <w:autoSpaceDE w:val="0"/>
              <w:autoSpaceDN w:val="0"/>
              <w:adjustRightInd w:val="0"/>
              <w:jc w:val="center"/>
              <w:rPr>
                <w:rFonts w:ascii="Calibri Light" w:hAnsi="Calibri Light" w:cs="Calibri Light"/>
              </w:rPr>
            </w:pPr>
            <w:r>
              <w:rPr>
                <w:rFonts w:ascii="Calibri Light" w:hAnsi="Calibri Light" w:cs="Calibri Light"/>
              </w:rPr>
              <w:t>____________________________</w:t>
            </w:r>
          </w:p>
          <w:p w14:paraId="30DB24B9" w14:textId="4747BE19" w:rsidR="008D311A" w:rsidRPr="00765F2E" w:rsidRDefault="008D311A" w:rsidP="0098218A">
            <w:pPr>
              <w:autoSpaceDE w:val="0"/>
              <w:autoSpaceDN w:val="0"/>
              <w:adjustRightInd w:val="0"/>
              <w:jc w:val="center"/>
              <w:rPr>
                <w:rFonts w:ascii="Calibri Light" w:hAnsi="Calibri Light" w:cs="Calibri Light"/>
              </w:rPr>
            </w:pPr>
            <w:r>
              <w:rPr>
                <w:rFonts w:ascii="Calibri Light" w:hAnsi="Calibri Light" w:cs="Calibri Light"/>
              </w:rPr>
              <w:t>María Castro Rodríguez</w:t>
            </w:r>
          </w:p>
          <w:p w14:paraId="621C9C54" w14:textId="77777777" w:rsidR="008D311A" w:rsidRPr="0009623A" w:rsidRDefault="008D311A" w:rsidP="0098218A">
            <w:pPr>
              <w:autoSpaceDE w:val="0"/>
              <w:autoSpaceDN w:val="0"/>
              <w:adjustRightInd w:val="0"/>
              <w:jc w:val="center"/>
              <w:rPr>
                <w:rFonts w:ascii="Calibri Light" w:hAnsi="Calibri Light" w:cs="Calibri Light"/>
                <w:b/>
                <w:bCs/>
              </w:rPr>
            </w:pPr>
            <w:r w:rsidRPr="3A6E2868">
              <w:rPr>
                <w:rFonts w:ascii="Calibri Light" w:hAnsi="Calibri Light" w:cs="Calibri Light"/>
                <w:b/>
                <w:bCs/>
              </w:rPr>
              <w:t>Líder del Proyecto</w:t>
            </w:r>
          </w:p>
          <w:p w14:paraId="7EA63B85" w14:textId="77777777" w:rsidR="008D311A" w:rsidRPr="0009623A" w:rsidRDefault="008D311A" w:rsidP="0098218A">
            <w:pPr>
              <w:autoSpaceDE w:val="0"/>
              <w:autoSpaceDN w:val="0"/>
              <w:adjustRightInd w:val="0"/>
              <w:jc w:val="center"/>
              <w:rPr>
                <w:rFonts w:ascii="Calibri Light" w:hAnsi="Calibri Light" w:cs="Calibri Light"/>
              </w:rPr>
            </w:pPr>
          </w:p>
          <w:p w14:paraId="4A466AEE" w14:textId="77777777" w:rsidR="008D311A" w:rsidRPr="0009623A" w:rsidRDefault="008D311A" w:rsidP="0098218A">
            <w:pPr>
              <w:autoSpaceDE w:val="0"/>
              <w:autoSpaceDN w:val="0"/>
              <w:adjustRightInd w:val="0"/>
              <w:jc w:val="center"/>
              <w:rPr>
                <w:rFonts w:ascii="Calibri Light" w:hAnsi="Calibri Light" w:cs="Calibri Light"/>
              </w:rPr>
            </w:pPr>
          </w:p>
        </w:tc>
        <w:tc>
          <w:tcPr>
            <w:tcW w:w="4382" w:type="dxa"/>
          </w:tcPr>
          <w:p w14:paraId="0A8111FE" w14:textId="77777777" w:rsidR="008D311A" w:rsidRPr="0009623A" w:rsidRDefault="008D311A" w:rsidP="0098218A">
            <w:pPr>
              <w:autoSpaceDE w:val="0"/>
              <w:autoSpaceDN w:val="0"/>
              <w:adjustRightInd w:val="0"/>
              <w:jc w:val="center"/>
              <w:rPr>
                <w:rFonts w:ascii="Calibri Light" w:hAnsi="Calibri Light" w:cs="Calibri Light"/>
              </w:rPr>
            </w:pPr>
            <w:r w:rsidRPr="3A6E2868">
              <w:rPr>
                <w:rFonts w:ascii="Calibri Light" w:hAnsi="Calibri Light" w:cs="Calibri Light"/>
              </w:rPr>
              <w:t>Aprobado por:</w:t>
            </w:r>
          </w:p>
          <w:p w14:paraId="149BF579" w14:textId="77777777" w:rsidR="008D311A" w:rsidRPr="0009623A" w:rsidRDefault="008D311A" w:rsidP="0098218A">
            <w:pPr>
              <w:autoSpaceDE w:val="0"/>
              <w:autoSpaceDN w:val="0"/>
              <w:adjustRightInd w:val="0"/>
              <w:jc w:val="center"/>
              <w:rPr>
                <w:rFonts w:ascii="Calibri Light" w:hAnsi="Calibri Light" w:cs="Calibri Light"/>
              </w:rPr>
            </w:pPr>
          </w:p>
          <w:p w14:paraId="3E24DF46" w14:textId="4FF8B98C" w:rsidR="008D311A" w:rsidRPr="0009623A" w:rsidRDefault="00771255" w:rsidP="0098218A">
            <w:pPr>
              <w:autoSpaceDE w:val="0"/>
              <w:autoSpaceDN w:val="0"/>
              <w:adjustRightInd w:val="0"/>
              <w:jc w:val="center"/>
              <w:rPr>
                <w:rFonts w:ascii="Calibri Light" w:hAnsi="Calibri Light" w:cs="Calibri Light"/>
              </w:rPr>
            </w:pPr>
            <w:r>
              <w:rPr>
                <w:rFonts w:ascii="Calibri Light" w:hAnsi="Calibri Light" w:cs="Calibri Light"/>
              </w:rPr>
              <w:t xml:space="preserve">Jefferson Anzules  </w:t>
            </w:r>
          </w:p>
          <w:p w14:paraId="279662BD" w14:textId="37BFC9AD" w:rsidR="008D311A" w:rsidRPr="0009623A" w:rsidRDefault="008D311A" w:rsidP="0098218A">
            <w:pPr>
              <w:autoSpaceDE w:val="0"/>
              <w:autoSpaceDN w:val="0"/>
              <w:adjustRightInd w:val="0"/>
              <w:jc w:val="center"/>
              <w:rPr>
                <w:rFonts w:ascii="Calibri Light" w:hAnsi="Calibri Light" w:cs="Calibri Light"/>
              </w:rPr>
            </w:pPr>
            <w:r w:rsidRPr="3A6E2868">
              <w:rPr>
                <w:rFonts w:ascii="Calibri Light" w:hAnsi="Calibri Light" w:cs="Calibri Light"/>
              </w:rPr>
              <w:t>_______________________</w:t>
            </w:r>
          </w:p>
          <w:p w14:paraId="4F56AC20" w14:textId="77777777" w:rsidR="008D311A" w:rsidRPr="0009623A" w:rsidRDefault="008D311A" w:rsidP="0098218A">
            <w:pPr>
              <w:autoSpaceDE w:val="0"/>
              <w:autoSpaceDN w:val="0"/>
              <w:adjustRightInd w:val="0"/>
              <w:jc w:val="center"/>
              <w:rPr>
                <w:rFonts w:ascii="Calibri Light" w:hAnsi="Calibri Light" w:cs="Calibri Light"/>
              </w:rPr>
            </w:pPr>
            <w:r w:rsidRPr="3A6E2868">
              <w:rPr>
                <w:rFonts w:ascii="Calibri Light" w:hAnsi="Calibri Light" w:cs="Calibri Light"/>
              </w:rPr>
              <w:t>Nombre</w:t>
            </w:r>
          </w:p>
          <w:p w14:paraId="4B161BB2" w14:textId="6D4F2F21" w:rsidR="008D311A" w:rsidRPr="0009623A" w:rsidRDefault="008D311A" w:rsidP="0098218A">
            <w:pPr>
              <w:spacing w:line="276" w:lineRule="auto"/>
              <w:jc w:val="center"/>
              <w:rPr>
                <w:rFonts w:ascii="Calibri Light" w:hAnsi="Calibri Light" w:cs="Calibri Light"/>
              </w:rPr>
            </w:pPr>
            <w:r w:rsidRPr="3A6E2868">
              <w:rPr>
                <w:rFonts w:ascii="Calibri Light" w:hAnsi="Calibri Light" w:cs="Calibri Light"/>
                <w:b/>
                <w:bCs/>
              </w:rPr>
              <w:t xml:space="preserve">Director de la Unidad de Tecnologías de la Información y Comunicaciones de la Empresa </w:t>
            </w:r>
            <w:r w:rsidR="00771255">
              <w:rPr>
                <w:rFonts w:ascii="Calibri Light" w:hAnsi="Calibri Light" w:cs="Calibri Light"/>
                <w:b/>
                <w:bCs/>
              </w:rPr>
              <w:t>Warren</w:t>
            </w:r>
          </w:p>
        </w:tc>
      </w:tr>
      <w:bookmarkEnd w:id="60"/>
    </w:tbl>
    <w:p w14:paraId="1565B6B1"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C329B0">
      <w:headerReference w:type="default" r:id="rId13"/>
      <w:footerReference w:type="default" r:id="rId14"/>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537EE" w14:textId="77777777" w:rsidR="00045679" w:rsidRDefault="00045679">
      <w:r>
        <w:separator/>
      </w:r>
    </w:p>
  </w:endnote>
  <w:endnote w:type="continuationSeparator" w:id="0">
    <w:p w14:paraId="25EDBEE8" w14:textId="77777777" w:rsidR="00045679" w:rsidRDefault="00045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A8E45" w14:textId="461665B7" w:rsidR="00025B2A" w:rsidRDefault="00DB27B1">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6BF950FD" wp14:editId="782888D6">
              <wp:simplePos x="0" y="0"/>
              <wp:positionH relativeFrom="column">
                <wp:posOffset>-129540</wp:posOffset>
              </wp:positionH>
              <wp:positionV relativeFrom="paragraph">
                <wp:posOffset>90170</wp:posOffset>
              </wp:positionV>
              <wp:extent cx="6438900" cy="0"/>
              <wp:effectExtent l="0" t="0" r="0" b="0"/>
              <wp:wrapNone/>
              <wp:docPr id="89782259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F9DF896"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44D0DF42" w14:textId="77777777" w:rsidR="00025B2A" w:rsidRPr="003C470A" w:rsidRDefault="00025B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000E52A7" w:rsidRPr="000E52A7">
      <w:rPr>
        <w:rStyle w:val="Nmerodepgina"/>
        <w:rFonts w:ascii="Calibri" w:hAnsi="Calibri"/>
        <w:b/>
        <w:snapToGrid w:val="0"/>
        <w:sz w:val="20"/>
        <w:szCs w:val="20"/>
        <w:lang w:val="es-ES_tradnl"/>
      </w:rPr>
      <w:t>LTD</w:t>
    </w:r>
    <w:r w:rsidR="000E52A7">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sidR="000E52A7">
      <w:rPr>
        <w:rStyle w:val="Nmerodepgina"/>
        <w:rFonts w:ascii="Calibri" w:hAnsi="Calibri"/>
        <w:snapToGrid w:val="0"/>
        <w:sz w:val="20"/>
        <w:szCs w:val="20"/>
        <w:lang w:val="es-ES_tradnl"/>
      </w:rPr>
      <w:t>0</w:t>
    </w:r>
  </w:p>
  <w:p w14:paraId="1C11B9ED" w14:textId="77777777" w:rsidR="00025B2A" w:rsidRPr="003C470A" w:rsidRDefault="00025B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5FED0" w14:textId="77777777" w:rsidR="00045679" w:rsidRDefault="00045679">
      <w:r>
        <w:separator/>
      </w:r>
    </w:p>
  </w:footnote>
  <w:footnote w:type="continuationSeparator" w:id="0">
    <w:p w14:paraId="208D4D49" w14:textId="77777777" w:rsidR="00045679" w:rsidRDefault="000456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B9E2" w14:textId="0A1EC197" w:rsidR="00025B2A" w:rsidRDefault="00DB27B1"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49FF751A" wp14:editId="1AF3AD26">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B2A">
      <w:tab/>
    </w:r>
    <w:r w:rsidR="00025B2A">
      <w:tab/>
    </w:r>
    <w:r w:rsidR="00025B2A">
      <w:tab/>
    </w:r>
    <w:r w:rsidR="00025B2A">
      <w:tab/>
    </w:r>
    <w:r w:rsidR="00025B2A">
      <w:tab/>
    </w:r>
    <w:r w:rsidR="00025B2A">
      <w:tab/>
    </w:r>
    <w:r w:rsidR="00025B2A">
      <w:tab/>
    </w:r>
    <w:r w:rsidR="00025B2A">
      <w:tab/>
    </w:r>
    <w:r w:rsidR="00025B2A">
      <w:tab/>
    </w:r>
    <w:r w:rsidR="00025B2A" w:rsidRPr="003C470A">
      <w:rPr>
        <w:rFonts w:ascii="Calibri" w:hAnsi="Calibri"/>
        <w:b/>
        <w:sz w:val="20"/>
        <w:szCs w:val="20"/>
      </w:rPr>
      <w:t>Proyecto</w:t>
    </w:r>
    <w:r w:rsidR="00025B2A" w:rsidRPr="003C470A">
      <w:rPr>
        <w:rFonts w:ascii="Calibri" w:hAnsi="Calibri"/>
        <w:sz w:val="20"/>
        <w:szCs w:val="20"/>
      </w:rPr>
      <w:t>:</w:t>
    </w:r>
    <w:r w:rsidR="00025B2A">
      <w:rPr>
        <w:rFonts w:ascii="Calibri" w:hAnsi="Calibri"/>
        <w:sz w:val="20"/>
        <w:szCs w:val="20"/>
      </w:rPr>
      <w:t xml:space="preserve"> </w:t>
    </w:r>
    <w:r w:rsidR="008D311A">
      <w:rPr>
        <w:rFonts w:ascii="Calibri" w:hAnsi="Calibri"/>
        <w:sz w:val="20"/>
        <w:szCs w:val="20"/>
      </w:rPr>
      <w:t>Empresa Teleshopping</w:t>
    </w:r>
    <w:r w:rsidR="00025B2A">
      <w:rPr>
        <w:rFonts w:ascii="Calibri" w:hAnsi="Calibri"/>
        <w:sz w:val="20"/>
        <w:szCs w:val="20"/>
      </w:rPr>
      <w:t xml:space="preserve"> </w:t>
    </w:r>
  </w:p>
  <w:p w14:paraId="10F1049F" w14:textId="1840F8E3" w:rsidR="00025B2A" w:rsidRPr="003C470A" w:rsidRDefault="00025B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8D311A">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8D311A">
      <w:rPr>
        <w:rFonts w:ascii="Calibri" w:hAnsi="Calibri"/>
        <w:sz w:val="20"/>
        <w:szCs w:val="20"/>
      </w:rPr>
      <w:t>Teleshopping</w:t>
    </w:r>
  </w:p>
  <w:p w14:paraId="094B026F" w14:textId="40FAD8AD" w:rsidR="00025B2A" w:rsidRDefault="00DB27B1">
    <w:pPr>
      <w:pStyle w:val="Encabezado"/>
    </w:pPr>
    <w:r>
      <w:rPr>
        <w:noProof/>
        <w:lang w:eastAsia="es-ES"/>
      </w:rPr>
      <mc:AlternateContent>
        <mc:Choice Requires="wps">
          <w:drawing>
            <wp:anchor distT="0" distB="0" distL="114300" distR="114300" simplePos="0" relativeHeight="251657728" behindDoc="0" locked="0" layoutInCell="1" allowOverlap="1" wp14:anchorId="683C4A3F" wp14:editId="50A765D7">
              <wp:simplePos x="0" y="0"/>
              <wp:positionH relativeFrom="column">
                <wp:posOffset>-353695</wp:posOffset>
              </wp:positionH>
              <wp:positionV relativeFrom="paragraph">
                <wp:posOffset>49530</wp:posOffset>
              </wp:positionV>
              <wp:extent cx="6634480" cy="0"/>
              <wp:effectExtent l="0" t="0" r="0" b="0"/>
              <wp:wrapNone/>
              <wp:docPr id="416057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2C1E59"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025B2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64B255D"/>
    <w:multiLevelType w:val="hybridMultilevel"/>
    <w:tmpl w:val="40E63A5A"/>
    <w:lvl w:ilvl="0" w:tplc="2A542536">
      <w:numFmt w:val="bullet"/>
      <w:lvlText w:val="•"/>
      <w:lvlJc w:val="left"/>
      <w:pPr>
        <w:ind w:left="1080" w:hanging="360"/>
      </w:pPr>
      <w:rPr>
        <w:rFonts w:ascii="Times New Roman" w:eastAsia="Times New Roman"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8" w15:restartNumberingAfterBreak="0">
    <w:nsid w:val="1BA36B18"/>
    <w:multiLevelType w:val="hybridMultilevel"/>
    <w:tmpl w:val="9CC269DA"/>
    <w:lvl w:ilvl="0" w:tplc="2A542536">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 w15:restartNumberingAfterBreak="0">
    <w:nsid w:val="257F284A"/>
    <w:multiLevelType w:val="hybridMultilevel"/>
    <w:tmpl w:val="72FCBF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66478A5"/>
    <w:multiLevelType w:val="hybridMultilevel"/>
    <w:tmpl w:val="4094E2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5" w15:restartNumberingAfterBreak="0">
    <w:nsid w:val="49D10998"/>
    <w:multiLevelType w:val="multilevel"/>
    <w:tmpl w:val="36CA354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4AAE28C2"/>
    <w:multiLevelType w:val="hybridMultilevel"/>
    <w:tmpl w:val="CAEAEB7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7"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4174E6E"/>
    <w:multiLevelType w:val="hybridMultilevel"/>
    <w:tmpl w:val="536CC056"/>
    <w:lvl w:ilvl="0" w:tplc="2A542536">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D5213CF"/>
    <w:multiLevelType w:val="hybridMultilevel"/>
    <w:tmpl w:val="2528F81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536380323">
    <w:abstractNumId w:val="0"/>
  </w:num>
  <w:num w:numId="2" w16cid:durableId="457338894">
    <w:abstractNumId w:val="9"/>
  </w:num>
  <w:num w:numId="3" w16cid:durableId="455442125">
    <w:abstractNumId w:val="16"/>
  </w:num>
  <w:num w:numId="4" w16cid:durableId="1459757428">
    <w:abstractNumId w:val="12"/>
  </w:num>
  <w:num w:numId="5" w16cid:durableId="347874645">
    <w:abstractNumId w:val="19"/>
  </w:num>
  <w:num w:numId="6" w16cid:durableId="1500652572">
    <w:abstractNumId w:val="17"/>
  </w:num>
  <w:num w:numId="7" w16cid:durableId="2017801714">
    <w:abstractNumId w:val="13"/>
  </w:num>
  <w:num w:numId="8" w16cid:durableId="1111319926">
    <w:abstractNumId w:val="14"/>
  </w:num>
  <w:num w:numId="9" w16cid:durableId="101727232">
    <w:abstractNumId w:val="7"/>
  </w:num>
  <w:num w:numId="10" w16cid:durableId="81296675">
    <w:abstractNumId w:val="20"/>
  </w:num>
  <w:num w:numId="11" w16cid:durableId="22562160">
    <w:abstractNumId w:val="8"/>
  </w:num>
  <w:num w:numId="12" w16cid:durableId="1862355663">
    <w:abstractNumId w:val="11"/>
  </w:num>
  <w:num w:numId="13" w16cid:durableId="1162507168">
    <w:abstractNumId w:val="15"/>
  </w:num>
  <w:num w:numId="14" w16cid:durableId="612565367">
    <w:abstractNumId w:val="18"/>
  </w:num>
  <w:num w:numId="15" w16cid:durableId="21543501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20850"/>
    <w:rsid w:val="000253DD"/>
    <w:rsid w:val="00025B2A"/>
    <w:rsid w:val="00030173"/>
    <w:rsid w:val="00045679"/>
    <w:rsid w:val="0005518A"/>
    <w:rsid w:val="00056F13"/>
    <w:rsid w:val="00065C0B"/>
    <w:rsid w:val="0009623A"/>
    <w:rsid w:val="000A2611"/>
    <w:rsid w:val="000A3930"/>
    <w:rsid w:val="000A3FAC"/>
    <w:rsid w:val="000A702B"/>
    <w:rsid w:val="000E47A0"/>
    <w:rsid w:val="000E52A7"/>
    <w:rsid w:val="000E7B36"/>
    <w:rsid w:val="000F2051"/>
    <w:rsid w:val="00114578"/>
    <w:rsid w:val="00125D5B"/>
    <w:rsid w:val="00175AD8"/>
    <w:rsid w:val="001905F6"/>
    <w:rsid w:val="001909AC"/>
    <w:rsid w:val="00193D75"/>
    <w:rsid w:val="00194FF2"/>
    <w:rsid w:val="001A5D16"/>
    <w:rsid w:val="001A76E4"/>
    <w:rsid w:val="001B6865"/>
    <w:rsid w:val="001C3482"/>
    <w:rsid w:val="001E2593"/>
    <w:rsid w:val="001E2C92"/>
    <w:rsid w:val="001E64B0"/>
    <w:rsid w:val="001F0307"/>
    <w:rsid w:val="001F5FAC"/>
    <w:rsid w:val="0020452E"/>
    <w:rsid w:val="002463F9"/>
    <w:rsid w:val="0026246C"/>
    <w:rsid w:val="00263FB0"/>
    <w:rsid w:val="0027290C"/>
    <w:rsid w:val="002A15D9"/>
    <w:rsid w:val="002A615E"/>
    <w:rsid w:val="002B27F7"/>
    <w:rsid w:val="002B5F41"/>
    <w:rsid w:val="002D331E"/>
    <w:rsid w:val="002D4328"/>
    <w:rsid w:val="002D5D0C"/>
    <w:rsid w:val="002E1B54"/>
    <w:rsid w:val="002E42BE"/>
    <w:rsid w:val="0030023B"/>
    <w:rsid w:val="0030737E"/>
    <w:rsid w:val="003100C1"/>
    <w:rsid w:val="003148CA"/>
    <w:rsid w:val="00331FF3"/>
    <w:rsid w:val="00333610"/>
    <w:rsid w:val="003477E8"/>
    <w:rsid w:val="00370B1F"/>
    <w:rsid w:val="0037640B"/>
    <w:rsid w:val="003C470A"/>
    <w:rsid w:val="003D373E"/>
    <w:rsid w:val="0041079E"/>
    <w:rsid w:val="00442AED"/>
    <w:rsid w:val="00453783"/>
    <w:rsid w:val="0046318A"/>
    <w:rsid w:val="00472D78"/>
    <w:rsid w:val="00481B4B"/>
    <w:rsid w:val="00492D5D"/>
    <w:rsid w:val="004A0265"/>
    <w:rsid w:val="004A6234"/>
    <w:rsid w:val="004D4FB5"/>
    <w:rsid w:val="004D619E"/>
    <w:rsid w:val="004F103B"/>
    <w:rsid w:val="005109F6"/>
    <w:rsid w:val="00521ED9"/>
    <w:rsid w:val="00524AD6"/>
    <w:rsid w:val="00547DD9"/>
    <w:rsid w:val="0055490C"/>
    <w:rsid w:val="00597881"/>
    <w:rsid w:val="005A41F0"/>
    <w:rsid w:val="005A5998"/>
    <w:rsid w:val="005B10F9"/>
    <w:rsid w:val="005B1D30"/>
    <w:rsid w:val="005B7576"/>
    <w:rsid w:val="005D654B"/>
    <w:rsid w:val="0060186C"/>
    <w:rsid w:val="00605082"/>
    <w:rsid w:val="00607DE9"/>
    <w:rsid w:val="00615203"/>
    <w:rsid w:val="00623B1F"/>
    <w:rsid w:val="0063352F"/>
    <w:rsid w:val="00633C05"/>
    <w:rsid w:val="00641AE6"/>
    <w:rsid w:val="00650D54"/>
    <w:rsid w:val="006534D7"/>
    <w:rsid w:val="00663A4B"/>
    <w:rsid w:val="00665BE7"/>
    <w:rsid w:val="00670299"/>
    <w:rsid w:val="006733FB"/>
    <w:rsid w:val="00675ACA"/>
    <w:rsid w:val="0068191E"/>
    <w:rsid w:val="00681C7B"/>
    <w:rsid w:val="00692386"/>
    <w:rsid w:val="006C50A0"/>
    <w:rsid w:val="006E24AA"/>
    <w:rsid w:val="006E75C9"/>
    <w:rsid w:val="006F647B"/>
    <w:rsid w:val="00700CAE"/>
    <w:rsid w:val="00702F26"/>
    <w:rsid w:val="00706E30"/>
    <w:rsid w:val="007074F8"/>
    <w:rsid w:val="007137E1"/>
    <w:rsid w:val="00716272"/>
    <w:rsid w:val="00762058"/>
    <w:rsid w:val="00770DBC"/>
    <w:rsid w:val="00771255"/>
    <w:rsid w:val="007836D3"/>
    <w:rsid w:val="007949FF"/>
    <w:rsid w:val="007B6759"/>
    <w:rsid w:val="007C35BB"/>
    <w:rsid w:val="007D67C1"/>
    <w:rsid w:val="007E2BE3"/>
    <w:rsid w:val="007E7869"/>
    <w:rsid w:val="007F130A"/>
    <w:rsid w:val="007F1FAD"/>
    <w:rsid w:val="0080174D"/>
    <w:rsid w:val="00806C7C"/>
    <w:rsid w:val="00811044"/>
    <w:rsid w:val="00815224"/>
    <w:rsid w:val="0081798B"/>
    <w:rsid w:val="00837034"/>
    <w:rsid w:val="00850796"/>
    <w:rsid w:val="008549D5"/>
    <w:rsid w:val="00857C2C"/>
    <w:rsid w:val="008678F7"/>
    <w:rsid w:val="0088178D"/>
    <w:rsid w:val="008A3A31"/>
    <w:rsid w:val="008A7789"/>
    <w:rsid w:val="008B21FC"/>
    <w:rsid w:val="008B2B05"/>
    <w:rsid w:val="008C664F"/>
    <w:rsid w:val="008D311A"/>
    <w:rsid w:val="008D7F92"/>
    <w:rsid w:val="008E0310"/>
    <w:rsid w:val="008F23AD"/>
    <w:rsid w:val="008F295B"/>
    <w:rsid w:val="0091042B"/>
    <w:rsid w:val="00911366"/>
    <w:rsid w:val="00921653"/>
    <w:rsid w:val="00933421"/>
    <w:rsid w:val="00943E22"/>
    <w:rsid w:val="00944810"/>
    <w:rsid w:val="009805DE"/>
    <w:rsid w:val="00997C75"/>
    <w:rsid w:val="009A41D4"/>
    <w:rsid w:val="009B43E9"/>
    <w:rsid w:val="009B5943"/>
    <w:rsid w:val="009B7F3B"/>
    <w:rsid w:val="009C5107"/>
    <w:rsid w:val="009E4279"/>
    <w:rsid w:val="009E7CEB"/>
    <w:rsid w:val="00A1079C"/>
    <w:rsid w:val="00A15912"/>
    <w:rsid w:val="00A2466D"/>
    <w:rsid w:val="00A31CBC"/>
    <w:rsid w:val="00A3332F"/>
    <w:rsid w:val="00A3765A"/>
    <w:rsid w:val="00A90AED"/>
    <w:rsid w:val="00A96743"/>
    <w:rsid w:val="00AA1927"/>
    <w:rsid w:val="00AA7836"/>
    <w:rsid w:val="00AD0217"/>
    <w:rsid w:val="00B04F64"/>
    <w:rsid w:val="00B10BAB"/>
    <w:rsid w:val="00B23E8F"/>
    <w:rsid w:val="00B31CF7"/>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7EC0"/>
    <w:rsid w:val="00C329B0"/>
    <w:rsid w:val="00C46282"/>
    <w:rsid w:val="00C46BA2"/>
    <w:rsid w:val="00C514B7"/>
    <w:rsid w:val="00C67250"/>
    <w:rsid w:val="00C8477D"/>
    <w:rsid w:val="00C87596"/>
    <w:rsid w:val="00C92599"/>
    <w:rsid w:val="00CA43BC"/>
    <w:rsid w:val="00CA5DAC"/>
    <w:rsid w:val="00CC0373"/>
    <w:rsid w:val="00CE4F68"/>
    <w:rsid w:val="00CF2B71"/>
    <w:rsid w:val="00CF6119"/>
    <w:rsid w:val="00D378D4"/>
    <w:rsid w:val="00D43CE9"/>
    <w:rsid w:val="00D4643B"/>
    <w:rsid w:val="00D91181"/>
    <w:rsid w:val="00DA27CB"/>
    <w:rsid w:val="00DB27B1"/>
    <w:rsid w:val="00DC21BF"/>
    <w:rsid w:val="00DC49BE"/>
    <w:rsid w:val="00DC5EC8"/>
    <w:rsid w:val="00DE2472"/>
    <w:rsid w:val="00DE2736"/>
    <w:rsid w:val="00DE5EB2"/>
    <w:rsid w:val="00DF0083"/>
    <w:rsid w:val="00E07736"/>
    <w:rsid w:val="00E16C37"/>
    <w:rsid w:val="00E3446B"/>
    <w:rsid w:val="00E4055B"/>
    <w:rsid w:val="00E41218"/>
    <w:rsid w:val="00E41F22"/>
    <w:rsid w:val="00E449D7"/>
    <w:rsid w:val="00E63BA5"/>
    <w:rsid w:val="00E70CBC"/>
    <w:rsid w:val="00E76C76"/>
    <w:rsid w:val="00EA3C5E"/>
    <w:rsid w:val="00EB4DAA"/>
    <w:rsid w:val="00EC0D75"/>
    <w:rsid w:val="00EE09D3"/>
    <w:rsid w:val="00EF0088"/>
    <w:rsid w:val="00EF35A7"/>
    <w:rsid w:val="00F114F9"/>
    <w:rsid w:val="00F16BD3"/>
    <w:rsid w:val="00F20B03"/>
    <w:rsid w:val="00F305B8"/>
    <w:rsid w:val="00F3137F"/>
    <w:rsid w:val="00F3192A"/>
    <w:rsid w:val="00F34BAF"/>
    <w:rsid w:val="00F516C2"/>
    <w:rsid w:val="00F739B5"/>
    <w:rsid w:val="00F8107B"/>
    <w:rsid w:val="00F945FF"/>
    <w:rsid w:val="00F94833"/>
    <w:rsid w:val="00FC257A"/>
    <w:rsid w:val="00FF1101"/>
    <w:rsid w:val="00FF34EA"/>
    <w:rsid w:val="00FF57F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0643026"/>
  <w15:chartTrackingRefBased/>
  <w15:docId w15:val="{414CB2D8-8487-4D0E-923B-9A9E4D52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11A"/>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link w:val="Ttulo7Car"/>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character" w:customStyle="1" w:styleId="Ttulo7Car">
    <w:name w:val="Título 7 Car"/>
    <w:basedOn w:val="Fuentedeprrafopredeter"/>
    <w:link w:val="Ttulo7"/>
    <w:rsid w:val="008D311A"/>
    <w:rPr>
      <w:rFonts w:ascii="Book Antiqua" w:hAnsi="Book Antiqua" w:cs="Book Antiqua"/>
      <w:b/>
      <w:bCs/>
      <w:sz w:val="40"/>
      <w:szCs w:val="24"/>
      <w:lang w:val="es-ES" w:eastAsia="ar-SA"/>
    </w:rPr>
  </w:style>
  <w:style w:type="paragraph" w:styleId="Sinespaciado">
    <w:name w:val="No Spacing"/>
    <w:uiPriority w:val="1"/>
    <w:qFormat/>
    <w:rsid w:val="008D311A"/>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ariaB08@gmail.co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ugye-my.sharepoint.com/:i:/g/personal/hector_magallanest_ug_edu_ec/EXOJHgntP55NpCuYXIH6YjkBXtAbRLdO7P5RBUN-9Fjy_w?e=PsMz2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CamilaL01@gmail.com" TargetMode="External"/><Relationship Id="rId4" Type="http://schemas.openxmlformats.org/officeDocument/2006/relationships/webSettings" Target="webSettings.xml"/><Relationship Id="rId9" Type="http://schemas.openxmlformats.org/officeDocument/2006/relationships/hyperlink" Target="mailto:mariaB08@gmail.com"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53</TotalTime>
  <Pages>18</Pages>
  <Words>3442</Words>
  <Characters>18931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22329</CharactersWithSpaces>
  <SharedDoc>false</SharedDoc>
  <HLinks>
    <vt:vector size="180" baseType="variant">
      <vt:variant>
        <vt:i4>1245235</vt:i4>
      </vt:variant>
      <vt:variant>
        <vt:i4>176</vt:i4>
      </vt:variant>
      <vt:variant>
        <vt:i4>0</vt:i4>
      </vt:variant>
      <vt:variant>
        <vt:i4>5</vt:i4>
      </vt:variant>
      <vt:variant>
        <vt:lpwstr/>
      </vt:variant>
      <vt:variant>
        <vt:lpwstr>_Toc75630725</vt:lpwstr>
      </vt:variant>
      <vt:variant>
        <vt:i4>1179699</vt:i4>
      </vt:variant>
      <vt:variant>
        <vt:i4>170</vt:i4>
      </vt:variant>
      <vt:variant>
        <vt:i4>0</vt:i4>
      </vt:variant>
      <vt:variant>
        <vt:i4>5</vt:i4>
      </vt:variant>
      <vt:variant>
        <vt:lpwstr/>
      </vt:variant>
      <vt:variant>
        <vt:lpwstr>_Toc75630724</vt:lpwstr>
      </vt:variant>
      <vt:variant>
        <vt:i4>1376307</vt:i4>
      </vt:variant>
      <vt:variant>
        <vt:i4>164</vt:i4>
      </vt:variant>
      <vt:variant>
        <vt:i4>0</vt:i4>
      </vt:variant>
      <vt:variant>
        <vt:i4>5</vt:i4>
      </vt:variant>
      <vt:variant>
        <vt:lpwstr/>
      </vt:variant>
      <vt:variant>
        <vt:lpwstr>_Toc75630723</vt:lpwstr>
      </vt:variant>
      <vt:variant>
        <vt:i4>1310771</vt:i4>
      </vt:variant>
      <vt:variant>
        <vt:i4>158</vt:i4>
      </vt:variant>
      <vt:variant>
        <vt:i4>0</vt:i4>
      </vt:variant>
      <vt:variant>
        <vt:i4>5</vt:i4>
      </vt:variant>
      <vt:variant>
        <vt:lpwstr/>
      </vt:variant>
      <vt:variant>
        <vt:lpwstr>_Toc75630722</vt:lpwstr>
      </vt:variant>
      <vt:variant>
        <vt:i4>1507379</vt:i4>
      </vt:variant>
      <vt:variant>
        <vt:i4>152</vt:i4>
      </vt:variant>
      <vt:variant>
        <vt:i4>0</vt:i4>
      </vt:variant>
      <vt:variant>
        <vt:i4>5</vt:i4>
      </vt:variant>
      <vt:variant>
        <vt:lpwstr/>
      </vt:variant>
      <vt:variant>
        <vt:lpwstr>_Toc75630721</vt:lpwstr>
      </vt:variant>
      <vt:variant>
        <vt:i4>1441843</vt:i4>
      </vt:variant>
      <vt:variant>
        <vt:i4>146</vt:i4>
      </vt:variant>
      <vt:variant>
        <vt:i4>0</vt:i4>
      </vt:variant>
      <vt:variant>
        <vt:i4>5</vt:i4>
      </vt:variant>
      <vt:variant>
        <vt:lpwstr/>
      </vt:variant>
      <vt:variant>
        <vt:lpwstr>_Toc75630720</vt:lpwstr>
      </vt:variant>
      <vt:variant>
        <vt:i4>2031664</vt:i4>
      </vt:variant>
      <vt:variant>
        <vt:i4>140</vt:i4>
      </vt:variant>
      <vt:variant>
        <vt:i4>0</vt:i4>
      </vt:variant>
      <vt:variant>
        <vt:i4>5</vt:i4>
      </vt:variant>
      <vt:variant>
        <vt:lpwstr/>
      </vt:variant>
      <vt:variant>
        <vt:lpwstr>_Toc75630719</vt:lpwstr>
      </vt:variant>
      <vt:variant>
        <vt:i4>1966128</vt:i4>
      </vt:variant>
      <vt:variant>
        <vt:i4>134</vt:i4>
      </vt:variant>
      <vt:variant>
        <vt:i4>0</vt:i4>
      </vt:variant>
      <vt:variant>
        <vt:i4>5</vt:i4>
      </vt:variant>
      <vt:variant>
        <vt:lpwstr/>
      </vt:variant>
      <vt:variant>
        <vt:lpwstr>_Toc75630718</vt:lpwstr>
      </vt:variant>
      <vt:variant>
        <vt:i4>1114160</vt:i4>
      </vt:variant>
      <vt:variant>
        <vt:i4>128</vt:i4>
      </vt:variant>
      <vt:variant>
        <vt:i4>0</vt:i4>
      </vt:variant>
      <vt:variant>
        <vt:i4>5</vt:i4>
      </vt:variant>
      <vt:variant>
        <vt:lpwstr/>
      </vt:variant>
      <vt:variant>
        <vt:lpwstr>_Toc75630717</vt:lpwstr>
      </vt:variant>
      <vt:variant>
        <vt:i4>1048624</vt:i4>
      </vt:variant>
      <vt:variant>
        <vt:i4>122</vt:i4>
      </vt:variant>
      <vt:variant>
        <vt:i4>0</vt:i4>
      </vt:variant>
      <vt:variant>
        <vt:i4>5</vt:i4>
      </vt:variant>
      <vt:variant>
        <vt:lpwstr/>
      </vt:variant>
      <vt:variant>
        <vt:lpwstr>_Toc75630716</vt:lpwstr>
      </vt:variant>
      <vt:variant>
        <vt:i4>1245232</vt:i4>
      </vt:variant>
      <vt:variant>
        <vt:i4>116</vt:i4>
      </vt:variant>
      <vt:variant>
        <vt:i4>0</vt:i4>
      </vt:variant>
      <vt:variant>
        <vt:i4>5</vt:i4>
      </vt:variant>
      <vt:variant>
        <vt:lpwstr/>
      </vt:variant>
      <vt:variant>
        <vt:lpwstr>_Toc75630715</vt:lpwstr>
      </vt:variant>
      <vt:variant>
        <vt:i4>1179696</vt:i4>
      </vt:variant>
      <vt:variant>
        <vt:i4>110</vt:i4>
      </vt:variant>
      <vt:variant>
        <vt:i4>0</vt:i4>
      </vt:variant>
      <vt:variant>
        <vt:i4>5</vt:i4>
      </vt:variant>
      <vt:variant>
        <vt:lpwstr/>
      </vt:variant>
      <vt:variant>
        <vt:lpwstr>_Toc75630714</vt:lpwstr>
      </vt:variant>
      <vt:variant>
        <vt:i4>1376304</vt:i4>
      </vt:variant>
      <vt:variant>
        <vt:i4>104</vt:i4>
      </vt:variant>
      <vt:variant>
        <vt:i4>0</vt:i4>
      </vt:variant>
      <vt:variant>
        <vt:i4>5</vt:i4>
      </vt:variant>
      <vt:variant>
        <vt:lpwstr/>
      </vt:variant>
      <vt:variant>
        <vt:lpwstr>_Toc75630713</vt:lpwstr>
      </vt:variant>
      <vt:variant>
        <vt:i4>1310768</vt:i4>
      </vt:variant>
      <vt:variant>
        <vt:i4>98</vt:i4>
      </vt:variant>
      <vt:variant>
        <vt:i4>0</vt:i4>
      </vt:variant>
      <vt:variant>
        <vt:i4>5</vt:i4>
      </vt:variant>
      <vt:variant>
        <vt:lpwstr/>
      </vt:variant>
      <vt:variant>
        <vt:lpwstr>_Toc75630712</vt:lpwstr>
      </vt:variant>
      <vt:variant>
        <vt:i4>1507376</vt:i4>
      </vt:variant>
      <vt:variant>
        <vt:i4>92</vt:i4>
      </vt:variant>
      <vt:variant>
        <vt:i4>0</vt:i4>
      </vt:variant>
      <vt:variant>
        <vt:i4>5</vt:i4>
      </vt:variant>
      <vt:variant>
        <vt:lpwstr/>
      </vt:variant>
      <vt:variant>
        <vt:lpwstr>_Toc75630711</vt:lpwstr>
      </vt:variant>
      <vt:variant>
        <vt:i4>1441840</vt:i4>
      </vt:variant>
      <vt:variant>
        <vt:i4>86</vt:i4>
      </vt:variant>
      <vt:variant>
        <vt:i4>0</vt:i4>
      </vt:variant>
      <vt:variant>
        <vt:i4>5</vt:i4>
      </vt:variant>
      <vt:variant>
        <vt:lpwstr/>
      </vt:variant>
      <vt:variant>
        <vt:lpwstr>_Toc75630710</vt:lpwstr>
      </vt:variant>
      <vt:variant>
        <vt:i4>2031665</vt:i4>
      </vt:variant>
      <vt:variant>
        <vt:i4>80</vt:i4>
      </vt:variant>
      <vt:variant>
        <vt:i4>0</vt:i4>
      </vt:variant>
      <vt:variant>
        <vt:i4>5</vt:i4>
      </vt:variant>
      <vt:variant>
        <vt:lpwstr/>
      </vt:variant>
      <vt:variant>
        <vt:lpwstr>_Toc75630709</vt:lpwstr>
      </vt:variant>
      <vt:variant>
        <vt:i4>1966129</vt:i4>
      </vt:variant>
      <vt:variant>
        <vt:i4>74</vt:i4>
      </vt:variant>
      <vt:variant>
        <vt:i4>0</vt:i4>
      </vt:variant>
      <vt:variant>
        <vt:i4>5</vt:i4>
      </vt:variant>
      <vt:variant>
        <vt:lpwstr/>
      </vt:variant>
      <vt:variant>
        <vt:lpwstr>_Toc75630708</vt:lpwstr>
      </vt:variant>
      <vt:variant>
        <vt:i4>1114161</vt:i4>
      </vt:variant>
      <vt:variant>
        <vt:i4>68</vt:i4>
      </vt:variant>
      <vt:variant>
        <vt:i4>0</vt:i4>
      </vt:variant>
      <vt:variant>
        <vt:i4>5</vt:i4>
      </vt:variant>
      <vt:variant>
        <vt:lpwstr/>
      </vt:variant>
      <vt:variant>
        <vt:lpwstr>_Toc75630707</vt:lpwstr>
      </vt:variant>
      <vt:variant>
        <vt:i4>1048625</vt:i4>
      </vt:variant>
      <vt:variant>
        <vt:i4>62</vt:i4>
      </vt:variant>
      <vt:variant>
        <vt:i4>0</vt:i4>
      </vt:variant>
      <vt:variant>
        <vt:i4>5</vt:i4>
      </vt:variant>
      <vt:variant>
        <vt:lpwstr/>
      </vt:variant>
      <vt:variant>
        <vt:lpwstr>_Toc75630706</vt:lpwstr>
      </vt:variant>
      <vt:variant>
        <vt:i4>1245233</vt:i4>
      </vt:variant>
      <vt:variant>
        <vt:i4>56</vt:i4>
      </vt:variant>
      <vt:variant>
        <vt:i4>0</vt:i4>
      </vt:variant>
      <vt:variant>
        <vt:i4>5</vt:i4>
      </vt:variant>
      <vt:variant>
        <vt:lpwstr/>
      </vt:variant>
      <vt:variant>
        <vt:lpwstr>_Toc75630705</vt:lpwstr>
      </vt:variant>
      <vt:variant>
        <vt:i4>1179697</vt:i4>
      </vt:variant>
      <vt:variant>
        <vt:i4>50</vt:i4>
      </vt:variant>
      <vt:variant>
        <vt:i4>0</vt:i4>
      </vt:variant>
      <vt:variant>
        <vt:i4>5</vt:i4>
      </vt:variant>
      <vt:variant>
        <vt:lpwstr/>
      </vt:variant>
      <vt:variant>
        <vt:lpwstr>_Toc75630704</vt:lpwstr>
      </vt:variant>
      <vt:variant>
        <vt:i4>1376305</vt:i4>
      </vt:variant>
      <vt:variant>
        <vt:i4>44</vt:i4>
      </vt:variant>
      <vt:variant>
        <vt:i4>0</vt:i4>
      </vt:variant>
      <vt:variant>
        <vt:i4>5</vt:i4>
      </vt:variant>
      <vt:variant>
        <vt:lpwstr/>
      </vt:variant>
      <vt:variant>
        <vt:lpwstr>_Toc75630703</vt:lpwstr>
      </vt:variant>
      <vt:variant>
        <vt:i4>1310769</vt:i4>
      </vt:variant>
      <vt:variant>
        <vt:i4>38</vt:i4>
      </vt:variant>
      <vt:variant>
        <vt:i4>0</vt:i4>
      </vt:variant>
      <vt:variant>
        <vt:i4>5</vt:i4>
      </vt:variant>
      <vt:variant>
        <vt:lpwstr/>
      </vt:variant>
      <vt:variant>
        <vt:lpwstr>_Toc75630702</vt:lpwstr>
      </vt:variant>
      <vt:variant>
        <vt:i4>1507377</vt:i4>
      </vt:variant>
      <vt:variant>
        <vt:i4>32</vt:i4>
      </vt:variant>
      <vt:variant>
        <vt:i4>0</vt:i4>
      </vt:variant>
      <vt:variant>
        <vt:i4>5</vt:i4>
      </vt:variant>
      <vt:variant>
        <vt:lpwstr/>
      </vt:variant>
      <vt:variant>
        <vt:lpwstr>_Toc75630701</vt:lpwstr>
      </vt:variant>
      <vt:variant>
        <vt:i4>1441841</vt:i4>
      </vt:variant>
      <vt:variant>
        <vt:i4>26</vt:i4>
      </vt:variant>
      <vt:variant>
        <vt:i4>0</vt:i4>
      </vt:variant>
      <vt:variant>
        <vt:i4>5</vt:i4>
      </vt:variant>
      <vt:variant>
        <vt:lpwstr/>
      </vt:variant>
      <vt:variant>
        <vt:lpwstr>_Toc75630700</vt:lpwstr>
      </vt:variant>
      <vt:variant>
        <vt:i4>1966136</vt:i4>
      </vt:variant>
      <vt:variant>
        <vt:i4>20</vt:i4>
      </vt:variant>
      <vt:variant>
        <vt:i4>0</vt:i4>
      </vt:variant>
      <vt:variant>
        <vt:i4>5</vt:i4>
      </vt:variant>
      <vt:variant>
        <vt:lpwstr/>
      </vt:variant>
      <vt:variant>
        <vt:lpwstr>_Toc75630699</vt:lpwstr>
      </vt:variant>
      <vt:variant>
        <vt:i4>2031672</vt:i4>
      </vt:variant>
      <vt:variant>
        <vt:i4>14</vt:i4>
      </vt:variant>
      <vt:variant>
        <vt:i4>0</vt:i4>
      </vt:variant>
      <vt:variant>
        <vt:i4>5</vt:i4>
      </vt:variant>
      <vt:variant>
        <vt:lpwstr/>
      </vt:variant>
      <vt:variant>
        <vt:lpwstr>_Toc75630698</vt:lpwstr>
      </vt:variant>
      <vt:variant>
        <vt:i4>1048632</vt:i4>
      </vt:variant>
      <vt:variant>
        <vt:i4>8</vt:i4>
      </vt:variant>
      <vt:variant>
        <vt:i4>0</vt:i4>
      </vt:variant>
      <vt:variant>
        <vt:i4>5</vt:i4>
      </vt:variant>
      <vt:variant>
        <vt:lpwstr/>
      </vt:variant>
      <vt:variant>
        <vt:lpwstr>_Toc75630697</vt:lpwstr>
      </vt:variant>
      <vt:variant>
        <vt:i4>1114168</vt:i4>
      </vt:variant>
      <vt:variant>
        <vt:i4>2</vt:i4>
      </vt:variant>
      <vt:variant>
        <vt:i4>0</vt:i4>
      </vt:variant>
      <vt:variant>
        <vt:i4>5</vt:i4>
      </vt:variant>
      <vt:variant>
        <vt:lpwstr/>
      </vt:variant>
      <vt:variant>
        <vt:lpwstr>_Toc75630696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Hector Magallanes Tabares</cp:lastModifiedBy>
  <cp:revision>5</cp:revision>
  <cp:lastPrinted>1900-01-01T05:00:00Z</cp:lastPrinted>
  <dcterms:created xsi:type="dcterms:W3CDTF">2023-10-24T03:15:00Z</dcterms:created>
  <dcterms:modified xsi:type="dcterms:W3CDTF">2023-11-07T20:48:00Z</dcterms:modified>
</cp:coreProperties>
</file>